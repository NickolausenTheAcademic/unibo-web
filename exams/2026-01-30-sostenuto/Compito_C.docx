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BF5B25" w14:textId="77777777" w:rsidR="007F7A31" w:rsidRPr="0095388B" w:rsidRDefault="007F7A31">
      <w:pPr>
        <w:pStyle w:val="Titolo1"/>
        <w:rPr>
          <w:lang w:val="it-IT"/>
        </w:rPr>
      </w:pPr>
      <w:r>
        <w:rPr>
          <w:rFonts w:ascii="Arial" w:hAnsi="Arial" w:cs="Arial"/>
          <w:b w:val="0"/>
          <w:bCs w:val="0"/>
          <w:sz w:val="32"/>
          <w:szCs w:val="32"/>
          <w:lang w:val="it-IT"/>
        </w:rPr>
        <w:t>TECNOLOGIE WEB</w:t>
      </w:r>
    </w:p>
    <w:p w14:paraId="00185FFB" w14:textId="7A09B58A" w:rsidR="007F7A31" w:rsidRPr="0095388B" w:rsidRDefault="007F7A31">
      <w:pPr>
        <w:pStyle w:val="Subtitle"/>
        <w:rPr>
          <w:lang w:val="it-IT"/>
        </w:rPr>
      </w:pPr>
      <w:r>
        <w:rPr>
          <w:rFonts w:ascii="Arial" w:hAnsi="Arial" w:cs="Arial"/>
          <w:sz w:val="32"/>
          <w:szCs w:val="32"/>
          <w:lang w:val="it-IT"/>
        </w:rPr>
        <w:t xml:space="preserve">Esame del </w:t>
      </w:r>
      <w:r w:rsidR="00151284">
        <w:rPr>
          <w:rFonts w:ascii="Arial" w:hAnsi="Arial" w:cs="Arial"/>
          <w:sz w:val="32"/>
          <w:szCs w:val="32"/>
          <w:lang w:val="it-IT"/>
        </w:rPr>
        <w:t>29</w:t>
      </w:r>
      <w:r>
        <w:rPr>
          <w:rFonts w:ascii="Arial" w:hAnsi="Arial" w:cs="Arial"/>
          <w:sz w:val="32"/>
          <w:szCs w:val="32"/>
          <w:lang w:val="it-IT"/>
        </w:rPr>
        <w:t>/0</w:t>
      </w:r>
      <w:r w:rsidR="002C6D9D">
        <w:rPr>
          <w:rFonts w:ascii="Arial" w:hAnsi="Arial" w:cs="Arial"/>
          <w:sz w:val="32"/>
          <w:szCs w:val="32"/>
          <w:lang w:val="it-IT"/>
        </w:rPr>
        <w:t>1</w:t>
      </w:r>
      <w:r>
        <w:rPr>
          <w:rFonts w:ascii="Arial" w:hAnsi="Arial" w:cs="Arial"/>
          <w:sz w:val="32"/>
          <w:szCs w:val="32"/>
          <w:lang w:val="it-IT"/>
        </w:rPr>
        <w:t>/20</w:t>
      </w:r>
      <w:r w:rsidR="00D02467">
        <w:rPr>
          <w:rFonts w:ascii="Arial" w:hAnsi="Arial" w:cs="Arial"/>
          <w:sz w:val="32"/>
          <w:szCs w:val="32"/>
          <w:lang w:val="it-IT"/>
        </w:rPr>
        <w:t>2</w:t>
      </w:r>
      <w:r w:rsidR="002C6D9D">
        <w:rPr>
          <w:rFonts w:ascii="Arial" w:hAnsi="Arial" w:cs="Arial"/>
          <w:sz w:val="32"/>
          <w:szCs w:val="32"/>
          <w:lang w:val="it-IT"/>
        </w:rPr>
        <w:t>6</w:t>
      </w:r>
      <w:r w:rsidR="00E21896">
        <w:rPr>
          <w:rFonts w:ascii="Arial" w:hAnsi="Arial" w:cs="Arial"/>
          <w:sz w:val="32"/>
          <w:szCs w:val="32"/>
          <w:lang w:val="it-IT"/>
        </w:rPr>
        <w:t xml:space="preserve"> </w:t>
      </w:r>
      <w:r>
        <w:rPr>
          <w:rFonts w:ascii="Arial" w:hAnsi="Arial" w:cs="Arial"/>
          <w:sz w:val="32"/>
          <w:szCs w:val="32"/>
          <w:lang w:val="it-IT"/>
        </w:rPr>
        <w:br/>
        <w:t xml:space="preserve">Tempo a disposizione: 2 ore </w:t>
      </w:r>
    </w:p>
    <w:p w14:paraId="4226C2E0" w14:textId="77777777" w:rsidR="007F7A31" w:rsidRDefault="007F7A31">
      <w:pPr>
        <w:rPr>
          <w:rFonts w:ascii="Arial" w:hAnsi="Arial" w:cs="Arial"/>
          <w:sz w:val="32"/>
          <w:szCs w:val="32"/>
          <w:lang w:val="it-IT"/>
        </w:rPr>
      </w:pPr>
    </w:p>
    <w:p w14:paraId="640EE909" w14:textId="77777777" w:rsidR="007F7A31" w:rsidRDefault="007F7A31">
      <w:pPr>
        <w:tabs>
          <w:tab w:val="left" w:pos="6237"/>
        </w:tabs>
        <w:rPr>
          <w:rFonts w:ascii="Arial" w:hAnsi="Arial" w:cs="Arial"/>
          <w:b/>
          <w:sz w:val="32"/>
          <w:szCs w:val="32"/>
          <w:lang w:val="it-IT"/>
        </w:rPr>
      </w:pPr>
    </w:p>
    <w:p w14:paraId="2B0EE7B2" w14:textId="77777777" w:rsidR="007F7A31" w:rsidRDefault="007F7A31">
      <w:pPr>
        <w:tabs>
          <w:tab w:val="left" w:pos="6237"/>
        </w:tabs>
        <w:rPr>
          <w:rFonts w:ascii="Arial" w:hAnsi="Arial" w:cs="Arial"/>
          <w:b/>
          <w:sz w:val="32"/>
          <w:szCs w:val="32"/>
          <w:lang w:val="it-IT"/>
        </w:rPr>
      </w:pPr>
    </w:p>
    <w:p w14:paraId="75DB60F1" w14:textId="77777777" w:rsidR="00D02467" w:rsidRPr="0081431F" w:rsidRDefault="00D02467" w:rsidP="00D02467">
      <w:pPr>
        <w:tabs>
          <w:tab w:val="left" w:pos="6237"/>
        </w:tabs>
        <w:rPr>
          <w:rFonts w:ascii="Arial" w:hAnsi="Arial" w:cs="Arial"/>
          <w:b/>
          <w:lang w:val="it-IT"/>
        </w:rPr>
      </w:pPr>
      <w:bookmarkStart w:id="0" w:name="_Hlk113023518"/>
      <w:r w:rsidRPr="0081431F">
        <w:rPr>
          <w:rFonts w:ascii="Arial" w:hAnsi="Arial" w:cs="Arial"/>
          <w:b/>
          <w:lang w:val="it-IT"/>
        </w:rPr>
        <w:t>REGOLE.</w:t>
      </w:r>
    </w:p>
    <w:p w14:paraId="7C22F01D" w14:textId="77777777" w:rsidR="00D02467" w:rsidRPr="0081431F" w:rsidRDefault="00D02467" w:rsidP="00D02467">
      <w:pPr>
        <w:pStyle w:val="ListParagraph"/>
        <w:tabs>
          <w:tab w:val="left" w:pos="6237"/>
        </w:tabs>
        <w:suppressAutoHyphens w:val="0"/>
        <w:spacing w:after="0"/>
        <w:ind w:left="0"/>
        <w:jc w:val="both"/>
        <w:rPr>
          <w:rFonts w:ascii="Arial" w:hAnsi="Arial" w:cs="Arial"/>
          <w:lang w:val="it-IT"/>
        </w:rPr>
      </w:pPr>
      <w:r w:rsidRPr="0081431F">
        <w:rPr>
          <w:rFonts w:ascii="Arial" w:hAnsi="Arial" w:cs="Arial"/>
          <w:lang w:val="it-IT"/>
        </w:rPr>
        <w:t xml:space="preserve">Per l’esame potete accedere solamente a: </w:t>
      </w:r>
    </w:p>
    <w:p w14:paraId="63627E65" w14:textId="77777777" w:rsidR="00D02467" w:rsidRPr="00C65610" w:rsidRDefault="00D02467" w:rsidP="00C65610">
      <w:pPr>
        <w:pStyle w:val="ListParagraph"/>
        <w:numPr>
          <w:ilvl w:val="0"/>
          <w:numId w:val="15"/>
        </w:numPr>
        <w:tabs>
          <w:tab w:val="left" w:pos="6237"/>
        </w:tabs>
        <w:autoSpaceDE w:val="0"/>
        <w:autoSpaceDN w:val="0"/>
        <w:adjustRightInd w:val="0"/>
        <w:jc w:val="both"/>
        <w:rPr>
          <w:rFonts w:ascii="Arial" w:hAnsi="Arial" w:cs="Arial"/>
          <w:lang w:val="it-IT"/>
        </w:rPr>
      </w:pPr>
      <w:proofErr w:type="spellStart"/>
      <w:r w:rsidRPr="00C65610">
        <w:rPr>
          <w:rFonts w:ascii="Arial" w:hAnsi="Arial" w:cs="Arial"/>
          <w:lang w:val="it-IT"/>
        </w:rPr>
        <w:t>localhost</w:t>
      </w:r>
      <w:proofErr w:type="spellEnd"/>
    </w:p>
    <w:p w14:paraId="5497DE41" w14:textId="09313915" w:rsidR="00D02467" w:rsidRPr="00C65610" w:rsidRDefault="00C65610" w:rsidP="00C65610">
      <w:pPr>
        <w:pStyle w:val="ListParagraph"/>
        <w:numPr>
          <w:ilvl w:val="0"/>
          <w:numId w:val="15"/>
        </w:numPr>
        <w:tabs>
          <w:tab w:val="left" w:pos="6237"/>
        </w:tabs>
        <w:autoSpaceDE w:val="0"/>
        <w:autoSpaceDN w:val="0"/>
        <w:adjustRightInd w:val="0"/>
        <w:rPr>
          <w:rFonts w:ascii="Arial" w:hAnsi="Arial" w:cs="Arial"/>
          <w:lang w:val="it-IT"/>
        </w:rPr>
      </w:pPr>
      <w:hyperlink r:id="rId7" w:history="1">
        <w:r w:rsidRPr="00C65610">
          <w:rPr>
            <w:rStyle w:val="Hyperlink"/>
            <w:rFonts w:ascii="Arial" w:hAnsi="Arial" w:cs="Arial"/>
            <w:lang w:val="it-IT"/>
          </w:rPr>
          <w:t>https://achecker.csr.unibo.it/achecker/checker/index.php</w:t>
        </w:r>
      </w:hyperlink>
      <w:r w:rsidRPr="00C65610">
        <w:rPr>
          <w:rFonts w:ascii="Arial" w:hAnsi="Arial" w:cs="Arial"/>
          <w:lang w:val="it-IT"/>
        </w:rPr>
        <w:t xml:space="preserve"> </w:t>
      </w:r>
      <w:r w:rsidR="00D02467" w:rsidRPr="00C65610">
        <w:rPr>
          <w:rFonts w:ascii="Arial" w:hAnsi="Arial" w:cs="Arial"/>
          <w:lang w:val="it-IT"/>
        </w:rPr>
        <w:t>(per validare</w:t>
      </w:r>
      <w:r w:rsidRPr="00C65610">
        <w:rPr>
          <w:rFonts w:ascii="Arial" w:hAnsi="Arial" w:cs="Arial"/>
          <w:lang w:val="it-IT"/>
        </w:rPr>
        <w:t xml:space="preserve"> </w:t>
      </w:r>
      <w:r w:rsidR="00D02467" w:rsidRPr="00C65610">
        <w:rPr>
          <w:rFonts w:ascii="Arial" w:hAnsi="Arial" w:cs="Arial"/>
          <w:lang w:val="it-IT"/>
        </w:rPr>
        <w:t>l’accessibilità)</w:t>
      </w:r>
    </w:p>
    <w:p w14:paraId="61363D3A" w14:textId="77777777" w:rsidR="00D02467" w:rsidRPr="00C65610" w:rsidRDefault="00D02467" w:rsidP="00C65610">
      <w:pPr>
        <w:pStyle w:val="ListParagraph"/>
        <w:numPr>
          <w:ilvl w:val="0"/>
          <w:numId w:val="15"/>
        </w:numPr>
        <w:tabs>
          <w:tab w:val="left" w:pos="6237"/>
        </w:tabs>
        <w:autoSpaceDE w:val="0"/>
        <w:autoSpaceDN w:val="0"/>
        <w:adjustRightInd w:val="0"/>
        <w:jc w:val="both"/>
        <w:rPr>
          <w:rFonts w:ascii="Arial" w:hAnsi="Arial" w:cs="Arial"/>
          <w:lang w:val="it-IT"/>
        </w:rPr>
      </w:pPr>
      <w:hyperlink r:id="rId8" w:history="1">
        <w:r w:rsidRPr="00C65610">
          <w:rPr>
            <w:rFonts w:ascii="Arial" w:hAnsi="Arial" w:cs="Arial"/>
            <w:color w:val="000080"/>
            <w:u w:val="single"/>
            <w:lang w:val="it-IT"/>
          </w:rPr>
          <w:t>https://validator.w3.org/</w:t>
        </w:r>
      </w:hyperlink>
      <w:r w:rsidRPr="00C65610">
        <w:rPr>
          <w:rFonts w:ascii="Arial" w:hAnsi="Arial" w:cs="Arial"/>
          <w:lang w:val="it-IT"/>
        </w:rPr>
        <w:t xml:space="preserve"> (per validare il documento HTML)</w:t>
      </w:r>
    </w:p>
    <w:p w14:paraId="78D7BD33" w14:textId="77777777" w:rsidR="00D02467" w:rsidRPr="00C65610" w:rsidRDefault="00D02467" w:rsidP="00C65610">
      <w:pPr>
        <w:pStyle w:val="ListParagraph"/>
        <w:numPr>
          <w:ilvl w:val="0"/>
          <w:numId w:val="15"/>
        </w:numPr>
        <w:tabs>
          <w:tab w:val="left" w:pos="6237"/>
        </w:tabs>
        <w:autoSpaceDE w:val="0"/>
        <w:autoSpaceDN w:val="0"/>
        <w:adjustRightInd w:val="0"/>
        <w:jc w:val="both"/>
        <w:rPr>
          <w:rFonts w:ascii="Arial" w:hAnsi="Arial" w:cs="Arial"/>
          <w:lang w:val="it-IT"/>
        </w:rPr>
      </w:pPr>
      <w:hyperlink r:id="rId9" w:history="1">
        <w:r w:rsidRPr="00C65610">
          <w:rPr>
            <w:rStyle w:val="Hyperlink"/>
            <w:rFonts w:ascii="Arial" w:hAnsi="Arial" w:cs="Arial"/>
            <w:lang w:val="it-IT"/>
          </w:rPr>
          <w:t>https://www.w3schools.com/</w:t>
        </w:r>
      </w:hyperlink>
      <w:r w:rsidRPr="00C65610">
        <w:rPr>
          <w:rFonts w:ascii="Arial" w:hAnsi="Arial" w:cs="Arial"/>
          <w:lang w:val="it-IT"/>
        </w:rPr>
        <w:t xml:space="preserve"> </w:t>
      </w:r>
    </w:p>
    <w:p w14:paraId="07823349" w14:textId="77777777" w:rsidR="00D02467" w:rsidRPr="0081431F" w:rsidRDefault="00D02467" w:rsidP="00D02467">
      <w:pPr>
        <w:tabs>
          <w:tab w:val="left" w:pos="6237"/>
        </w:tabs>
        <w:autoSpaceDE w:val="0"/>
        <w:autoSpaceDN w:val="0"/>
        <w:adjustRightInd w:val="0"/>
        <w:jc w:val="both"/>
        <w:rPr>
          <w:rFonts w:ascii="Arial" w:hAnsi="Arial" w:cs="Arial"/>
          <w:lang w:val="it-IT"/>
        </w:rPr>
      </w:pPr>
      <w:r w:rsidRPr="0081431F">
        <w:rPr>
          <w:rFonts w:ascii="Arial" w:hAnsi="Arial" w:cs="Arial"/>
          <w:lang w:val="it-IT"/>
        </w:rPr>
        <w:t>L’accesso ad altri siti è disabilitato.</w:t>
      </w:r>
    </w:p>
    <w:p w14:paraId="28F61E42" w14:textId="77777777" w:rsidR="00D02467" w:rsidRPr="0081431F" w:rsidRDefault="00D02467" w:rsidP="00D02467">
      <w:pPr>
        <w:pStyle w:val="ListParagraph"/>
        <w:tabs>
          <w:tab w:val="left" w:pos="6237"/>
        </w:tabs>
        <w:suppressAutoHyphens w:val="0"/>
        <w:spacing w:after="0"/>
        <w:ind w:left="0"/>
        <w:jc w:val="both"/>
        <w:rPr>
          <w:rFonts w:ascii="Arial" w:hAnsi="Arial" w:cs="Arial"/>
          <w:lang w:val="it-IT"/>
        </w:rPr>
      </w:pPr>
      <w:r w:rsidRPr="0081431F">
        <w:rPr>
          <w:rFonts w:ascii="Arial" w:hAnsi="Arial" w:cs="Arial"/>
          <w:lang w:val="it-IT"/>
        </w:rPr>
        <w:t>Avete anche disponibile una versione di w3schools locale nel disco remoto dove avete trovato il testo del compito.</w:t>
      </w:r>
    </w:p>
    <w:p w14:paraId="04F3A04C" w14:textId="77777777" w:rsidR="00D02467" w:rsidRPr="0081431F" w:rsidRDefault="00D02467" w:rsidP="00D02467">
      <w:pPr>
        <w:pStyle w:val="ListParagraph"/>
        <w:tabs>
          <w:tab w:val="left" w:pos="6237"/>
        </w:tabs>
        <w:suppressAutoHyphens w:val="0"/>
        <w:spacing w:after="0"/>
        <w:ind w:left="0"/>
        <w:jc w:val="both"/>
        <w:rPr>
          <w:rFonts w:ascii="Arial" w:hAnsi="Arial" w:cs="Arial"/>
          <w:lang w:val="it-IT"/>
        </w:rPr>
      </w:pPr>
      <w:r w:rsidRPr="0081431F">
        <w:rPr>
          <w:rFonts w:ascii="Arial" w:hAnsi="Arial" w:cs="Arial"/>
          <w:lang w:val="it-IT"/>
        </w:rPr>
        <w:t xml:space="preserve">Come editor di testo, è possibile scegliere tra Visual Studio Code e </w:t>
      </w:r>
      <w:proofErr w:type="spellStart"/>
      <w:r w:rsidRPr="0081431F">
        <w:rPr>
          <w:rFonts w:ascii="Arial" w:hAnsi="Arial" w:cs="Arial"/>
          <w:lang w:val="it-IT"/>
        </w:rPr>
        <w:t>Notepad</w:t>
      </w:r>
      <w:proofErr w:type="spellEnd"/>
      <w:r w:rsidRPr="0081431F">
        <w:rPr>
          <w:rFonts w:ascii="Arial" w:hAnsi="Arial" w:cs="Arial"/>
          <w:lang w:val="it-IT"/>
        </w:rPr>
        <w:t>++</w:t>
      </w:r>
    </w:p>
    <w:bookmarkEnd w:id="0"/>
    <w:p w14:paraId="115940AE" w14:textId="77777777" w:rsidR="00D02467" w:rsidRPr="0081431F" w:rsidRDefault="00D02467" w:rsidP="00D02467">
      <w:pPr>
        <w:tabs>
          <w:tab w:val="left" w:pos="6237"/>
        </w:tabs>
        <w:rPr>
          <w:lang w:val="it-IT"/>
        </w:rPr>
      </w:pPr>
    </w:p>
    <w:p w14:paraId="2813081D" w14:textId="77777777" w:rsidR="007F7A31" w:rsidRDefault="007F7A31">
      <w:pPr>
        <w:tabs>
          <w:tab w:val="left" w:pos="6237"/>
        </w:tabs>
        <w:rPr>
          <w:rFonts w:ascii="Arial" w:hAnsi="Arial" w:cs="Arial"/>
          <w:lang w:val="it-IT"/>
        </w:rPr>
      </w:pPr>
    </w:p>
    <w:p w14:paraId="7D2AFD26" w14:textId="77777777" w:rsidR="00D02467" w:rsidRDefault="00D02467" w:rsidP="00D02467">
      <w:pPr>
        <w:tabs>
          <w:tab w:val="left" w:pos="6237"/>
        </w:tabs>
        <w:rPr>
          <w:lang w:val="it-IT"/>
        </w:rPr>
      </w:pPr>
      <w:r w:rsidRPr="0081431F">
        <w:rPr>
          <w:rFonts w:ascii="Arial" w:hAnsi="Arial" w:cs="Arial"/>
          <w:b/>
          <w:lang w:val="it-IT"/>
        </w:rPr>
        <w:t>IMPORTANTE</w:t>
      </w:r>
      <w:r w:rsidRPr="0081431F">
        <w:rPr>
          <w:rFonts w:ascii="Arial" w:hAnsi="Arial" w:cs="Arial"/>
          <w:lang w:val="it-IT"/>
        </w:rPr>
        <w:t>:</w:t>
      </w:r>
      <w:r w:rsidRPr="0081431F">
        <w:rPr>
          <w:lang w:val="it-IT"/>
        </w:rPr>
        <w:t xml:space="preserve"> </w:t>
      </w:r>
    </w:p>
    <w:p w14:paraId="799DD5F9" w14:textId="77777777" w:rsidR="00151284" w:rsidRPr="00114523" w:rsidRDefault="00151284" w:rsidP="00D02467">
      <w:pPr>
        <w:tabs>
          <w:tab w:val="left" w:pos="6237"/>
        </w:tabs>
        <w:rPr>
          <w:lang w:val="it-IT"/>
        </w:rPr>
      </w:pPr>
    </w:p>
    <w:p w14:paraId="0C15C60A" w14:textId="17FA1C1F" w:rsidR="005F112E" w:rsidRPr="00114523" w:rsidRDefault="00D02467" w:rsidP="00114523">
      <w:pPr>
        <w:pStyle w:val="ListParagraph"/>
        <w:numPr>
          <w:ilvl w:val="0"/>
          <w:numId w:val="24"/>
        </w:numPr>
        <w:tabs>
          <w:tab w:val="left" w:pos="6237"/>
        </w:tabs>
        <w:spacing w:after="0"/>
        <w:jc w:val="both"/>
        <w:rPr>
          <w:lang w:val="it-IT"/>
        </w:rPr>
      </w:pPr>
      <w:r w:rsidRPr="00114523">
        <w:rPr>
          <w:rFonts w:ascii="Arial" w:hAnsi="Arial" w:cs="Arial"/>
          <w:b/>
          <w:lang w:val="it-IT"/>
        </w:rPr>
        <w:t>lavorate all’interno della cartella della consegna, e consegnate TUTTI i file delle soluzioni (non solo il doc del compito).</w:t>
      </w:r>
    </w:p>
    <w:p w14:paraId="0055782A" w14:textId="77777777" w:rsidR="005F112E" w:rsidRPr="005F112E" w:rsidRDefault="005F112E" w:rsidP="00114523">
      <w:pPr>
        <w:tabs>
          <w:tab w:val="left" w:pos="6237"/>
        </w:tabs>
        <w:jc w:val="both"/>
        <w:rPr>
          <w:rFonts w:ascii="Arial" w:hAnsi="Arial" w:cs="Arial"/>
          <w:b/>
          <w:bCs/>
          <w:lang w:val="it-IT"/>
        </w:rPr>
      </w:pPr>
    </w:p>
    <w:p w14:paraId="63C12FD2" w14:textId="1FAB1862" w:rsidR="00151284" w:rsidRDefault="00151284" w:rsidP="00114523">
      <w:pPr>
        <w:pStyle w:val="ListParagraph"/>
        <w:numPr>
          <w:ilvl w:val="0"/>
          <w:numId w:val="24"/>
        </w:numPr>
        <w:tabs>
          <w:tab w:val="left" w:pos="6237"/>
        </w:tabs>
        <w:spacing w:after="0"/>
        <w:jc w:val="both"/>
        <w:rPr>
          <w:rFonts w:ascii="Arial" w:hAnsi="Arial" w:cs="Arial"/>
          <w:b/>
          <w:bCs/>
          <w:lang w:val="it-IT"/>
        </w:rPr>
      </w:pPr>
      <w:r w:rsidRPr="00151284">
        <w:rPr>
          <w:rFonts w:ascii="Arial" w:hAnsi="Arial" w:cs="Arial"/>
          <w:b/>
          <w:bCs/>
          <w:lang w:val="it-IT"/>
        </w:rPr>
        <w:t xml:space="preserve">I file su cui lavorerete dovranno chiamarsi come il vostro nome utente (se la vostra mail </w:t>
      </w:r>
      <w:proofErr w:type="spellStart"/>
      <w:r w:rsidRPr="00151284">
        <w:rPr>
          <w:rFonts w:ascii="Arial" w:hAnsi="Arial" w:cs="Arial"/>
          <w:b/>
          <w:bCs/>
          <w:lang w:val="it-IT"/>
        </w:rPr>
        <w:t>unibo</w:t>
      </w:r>
      <w:proofErr w:type="spellEnd"/>
      <w:r w:rsidRPr="00151284">
        <w:rPr>
          <w:rFonts w:ascii="Arial" w:hAnsi="Arial" w:cs="Arial"/>
          <w:b/>
          <w:bCs/>
          <w:lang w:val="it-IT"/>
        </w:rPr>
        <w:t xml:space="preserve"> è </w:t>
      </w:r>
      <w:r w:rsidRPr="005F112E">
        <w:rPr>
          <w:rFonts w:ascii="Arial" w:hAnsi="Arial" w:cs="Arial"/>
          <w:b/>
          <w:bCs/>
          <w:i/>
          <w:iCs/>
          <w:lang w:val="it-IT"/>
        </w:rPr>
        <w:t>marcoantonio.deluigi23@studio.unibo.it</w:t>
      </w:r>
      <w:r w:rsidRPr="00151284">
        <w:rPr>
          <w:rFonts w:ascii="Arial" w:hAnsi="Arial" w:cs="Arial"/>
          <w:b/>
          <w:bCs/>
          <w:lang w:val="it-IT"/>
        </w:rPr>
        <w:t xml:space="preserve"> allora il vostro esercizio </w:t>
      </w:r>
      <w:proofErr w:type="spellStart"/>
      <w:r w:rsidRPr="00151284">
        <w:rPr>
          <w:rFonts w:ascii="Arial" w:hAnsi="Arial" w:cs="Arial"/>
          <w:b/>
          <w:bCs/>
          <w:lang w:val="it-IT"/>
        </w:rPr>
        <w:t>javascript</w:t>
      </w:r>
      <w:proofErr w:type="spellEnd"/>
      <w:r w:rsidRPr="00151284">
        <w:rPr>
          <w:rFonts w:ascii="Arial" w:hAnsi="Arial" w:cs="Arial"/>
          <w:b/>
          <w:bCs/>
          <w:lang w:val="it-IT"/>
        </w:rPr>
        <w:t xml:space="preserve"> si chiamerà </w:t>
      </w:r>
      <w:r w:rsidRPr="005F112E">
        <w:rPr>
          <w:rFonts w:ascii="Arial" w:hAnsi="Arial" w:cs="Arial"/>
          <w:b/>
          <w:bCs/>
          <w:i/>
          <w:iCs/>
          <w:lang w:val="it-IT"/>
        </w:rPr>
        <w:t>marcoantonio.deluigi23.js</w:t>
      </w:r>
      <w:r w:rsidRPr="00151284">
        <w:rPr>
          <w:rFonts w:ascii="Arial" w:hAnsi="Arial" w:cs="Arial"/>
          <w:b/>
          <w:bCs/>
          <w:lang w:val="it-IT"/>
        </w:rPr>
        <w:t>)</w:t>
      </w:r>
    </w:p>
    <w:p w14:paraId="38BB7647" w14:textId="77777777" w:rsidR="00114523" w:rsidRDefault="00114523" w:rsidP="00114523">
      <w:pPr>
        <w:pStyle w:val="ListParagraph"/>
        <w:tabs>
          <w:tab w:val="left" w:pos="6237"/>
        </w:tabs>
        <w:spacing w:after="0"/>
        <w:jc w:val="both"/>
        <w:rPr>
          <w:rFonts w:ascii="Arial" w:hAnsi="Arial" w:cs="Arial"/>
          <w:b/>
          <w:bCs/>
          <w:lang w:val="it-IT"/>
        </w:rPr>
      </w:pPr>
    </w:p>
    <w:p w14:paraId="61178390" w14:textId="278E8994" w:rsidR="00114523" w:rsidRPr="00114523" w:rsidRDefault="00114523" w:rsidP="00114523">
      <w:pPr>
        <w:pStyle w:val="ListParagraph"/>
        <w:numPr>
          <w:ilvl w:val="0"/>
          <w:numId w:val="24"/>
        </w:numPr>
        <w:tabs>
          <w:tab w:val="left" w:pos="6237"/>
        </w:tabs>
        <w:spacing w:after="0"/>
        <w:jc w:val="both"/>
        <w:rPr>
          <w:rFonts w:ascii="Arial" w:hAnsi="Arial" w:cs="Arial"/>
          <w:b/>
          <w:bCs/>
          <w:lang w:val="it-IT"/>
        </w:rPr>
      </w:pPr>
      <w:r w:rsidRPr="00151284">
        <w:rPr>
          <w:rFonts w:ascii="Arial" w:hAnsi="Arial" w:cs="Arial"/>
          <w:b/>
          <w:bCs/>
          <w:lang w:val="it-IT"/>
        </w:rPr>
        <w:t xml:space="preserve">Per consegnare dovrete creare un unico file zip </w:t>
      </w:r>
      <w:r>
        <w:rPr>
          <w:rFonts w:ascii="Arial" w:hAnsi="Arial" w:cs="Arial"/>
          <w:b/>
          <w:bCs/>
          <w:lang w:val="it-IT"/>
        </w:rPr>
        <w:t>con</w:t>
      </w:r>
      <w:r w:rsidRPr="00151284">
        <w:rPr>
          <w:rFonts w:ascii="Arial" w:hAnsi="Arial" w:cs="Arial"/>
          <w:b/>
          <w:bCs/>
          <w:lang w:val="it-IT"/>
        </w:rPr>
        <w:t xml:space="preserve"> i file all’interno della cartella della consegna.</w:t>
      </w:r>
    </w:p>
    <w:p w14:paraId="1353822B" w14:textId="1C561FFD" w:rsidR="00151284" w:rsidRPr="00151284" w:rsidRDefault="00151284">
      <w:pPr>
        <w:tabs>
          <w:tab w:val="left" w:pos="6237"/>
        </w:tabs>
        <w:rPr>
          <w:lang w:val="it-IT"/>
        </w:rPr>
      </w:pPr>
    </w:p>
    <w:p w14:paraId="2B7D9079" w14:textId="77777777" w:rsidR="007F7A31" w:rsidRDefault="00D02467">
      <w:pPr>
        <w:tabs>
          <w:tab w:val="left" w:pos="6237"/>
        </w:tabs>
        <w:rPr>
          <w:rFonts w:ascii="Arial" w:hAnsi="Arial" w:cs="Arial"/>
          <w:b/>
          <w:lang w:val="it-IT"/>
        </w:rPr>
      </w:pPr>
      <w:r>
        <w:rPr>
          <w:rFonts w:ascii="Arial" w:hAnsi="Arial" w:cs="Arial"/>
          <w:b/>
          <w:lang w:val="it-IT"/>
        </w:rPr>
        <w:br w:type="page"/>
      </w:r>
    </w:p>
    <w:p w14:paraId="0B1C3D1D" w14:textId="77777777" w:rsidR="007F7A31" w:rsidRPr="0095388B" w:rsidRDefault="007F7A31">
      <w:pPr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rPr>
          <w:lang w:val="it-IT"/>
        </w:rPr>
      </w:pPr>
      <w:r>
        <w:rPr>
          <w:rFonts w:ascii="Arial" w:hAnsi="Arial" w:cs="Arial"/>
          <w:lang w:val="it-IT"/>
        </w:rPr>
        <w:lastRenderedPageBreak/>
        <w:t xml:space="preserve">ESERCIZIO N. 1 </w:t>
      </w:r>
      <w:r>
        <w:rPr>
          <w:rFonts w:ascii="Arial" w:hAnsi="Arial" w:cs="Arial"/>
          <w:b/>
          <w:lang w:val="it-IT"/>
        </w:rPr>
        <w:t>(7 punti)</w:t>
      </w:r>
    </w:p>
    <w:p w14:paraId="55613C21" w14:textId="77777777" w:rsidR="007F7A31" w:rsidRDefault="007F7A31">
      <w:pPr>
        <w:autoSpaceDE w:val="0"/>
        <w:spacing w:before="120"/>
        <w:jc w:val="both"/>
        <w:rPr>
          <w:rFonts w:ascii="Arial" w:hAnsi="Arial" w:cs="Arial"/>
          <w:b/>
          <w:bCs/>
          <w:lang w:val="it-IT"/>
        </w:rPr>
      </w:pPr>
      <w:bookmarkStart w:id="1" w:name="__DdeLink__4004_213520995510"/>
      <w:bookmarkEnd w:id="1"/>
    </w:p>
    <w:p w14:paraId="4A251283" w14:textId="6D8B588D" w:rsidR="00E21896" w:rsidRDefault="00E21896" w:rsidP="00E21896">
      <w:pPr>
        <w:suppressAutoHyphens w:val="0"/>
        <w:spacing w:before="100" w:beforeAutospacing="1" w:after="100" w:afterAutospacing="1"/>
        <w:rPr>
          <w:rFonts w:ascii="Arial" w:hAnsi="Arial" w:cs="Arial"/>
          <w:b/>
          <w:bCs/>
          <w:color w:val="auto"/>
          <w:kern w:val="0"/>
          <w:lang w:val="it-IT" w:eastAsia="en-US"/>
        </w:rPr>
      </w:pPr>
      <w:r w:rsidRPr="00E21896">
        <w:rPr>
          <w:rFonts w:ascii="Arial" w:hAnsi="Arial" w:cs="Arial"/>
          <w:b/>
          <w:bCs/>
          <w:color w:val="auto"/>
          <w:kern w:val="0"/>
          <w:lang w:val="it-IT" w:eastAsia="en-US"/>
        </w:rPr>
        <w:t>HTML</w:t>
      </w:r>
    </w:p>
    <w:p w14:paraId="7373C1C8" w14:textId="77777777" w:rsidR="00CF2BD3" w:rsidRDefault="00CF2BD3" w:rsidP="00CF2BD3">
      <w:pPr>
        <w:pStyle w:val="TextBody"/>
        <w:jc w:val="both"/>
        <w:rPr>
          <w:rFonts w:ascii="Arial" w:hAnsi="Arial" w:cs="Arial"/>
          <w:lang w:val="it-IT" w:eastAsia="it-IT"/>
        </w:rPr>
      </w:pPr>
      <w:r>
        <w:rPr>
          <w:rFonts w:ascii="Arial" w:hAnsi="Arial" w:cs="Arial"/>
          <w:lang w:val="it-IT" w:eastAsia="it-IT"/>
        </w:rPr>
        <w:t xml:space="preserve">Scrivere il codice HTML5 accessibile e semanticamente corretto per realizzare la tabella che segue, con </w:t>
      </w:r>
      <w:proofErr w:type="spellStart"/>
      <w:r>
        <w:rPr>
          <w:rFonts w:ascii="Arial" w:hAnsi="Arial" w:cs="Arial"/>
          <w:lang w:val="it-IT" w:eastAsia="it-IT"/>
        </w:rPr>
        <w:t>caption</w:t>
      </w:r>
      <w:proofErr w:type="spellEnd"/>
      <w:r>
        <w:rPr>
          <w:rFonts w:ascii="Arial" w:hAnsi="Arial" w:cs="Arial"/>
          <w:lang w:val="it-IT" w:eastAsia="it-IT"/>
        </w:rPr>
        <w:t xml:space="preserve"> “Conference Program”: </w:t>
      </w:r>
    </w:p>
    <w:p w14:paraId="3ADE1629" w14:textId="77777777" w:rsidR="00CF2BD3" w:rsidRPr="00AB1A99" w:rsidRDefault="00CF2BD3" w:rsidP="00CF2BD3">
      <w:pPr>
        <w:pStyle w:val="TextBody"/>
        <w:jc w:val="center"/>
        <w:rPr>
          <w:rFonts w:ascii="Arial" w:hAnsi="Arial" w:cs="Arial"/>
          <w:lang w:val="it-IT" w:eastAsia="it-IT"/>
        </w:rPr>
      </w:pPr>
      <w:r>
        <w:rPr>
          <w:noProof/>
        </w:rPr>
        <w:drawing>
          <wp:inline distT="0" distB="0" distL="0" distR="0" wp14:anchorId="4D633399" wp14:editId="00EA27A1">
            <wp:extent cx="5599580" cy="1856935"/>
            <wp:effectExtent l="0" t="0" r="1270" b="0"/>
            <wp:docPr id="730901629" name="Immagin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01629" name="Immagin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10056" r="52766" b="62100"/>
                    <a:stretch/>
                  </pic:blipFill>
                  <pic:spPr bwMode="auto">
                    <a:xfrm>
                      <a:off x="0" y="0"/>
                      <a:ext cx="5634426" cy="1868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4EA26" w14:textId="77777777" w:rsidR="00CF2BD3" w:rsidRDefault="00CF2BD3" w:rsidP="00CF2BD3">
      <w:pPr>
        <w:pStyle w:val="TextBody"/>
        <w:jc w:val="both"/>
        <w:rPr>
          <w:rFonts w:ascii="Arial" w:hAnsi="Arial" w:cs="Arial"/>
          <w:lang w:val="it-IT" w:eastAsia="it-IT"/>
        </w:rPr>
      </w:pPr>
      <w:r>
        <w:rPr>
          <w:rFonts w:ascii="Arial" w:hAnsi="Arial" w:cs="Arial"/>
          <w:lang w:val="it-IT" w:eastAsia="it-IT"/>
        </w:rPr>
        <w:t xml:space="preserve">Gli aspetti </w:t>
      </w:r>
      <w:proofErr w:type="spellStart"/>
      <w:r>
        <w:rPr>
          <w:rFonts w:ascii="Arial" w:hAnsi="Arial" w:cs="Arial"/>
          <w:lang w:val="it-IT" w:eastAsia="it-IT"/>
        </w:rPr>
        <w:t>presentazionali</w:t>
      </w:r>
      <w:proofErr w:type="spellEnd"/>
      <w:r>
        <w:rPr>
          <w:rFonts w:ascii="Arial" w:hAnsi="Arial" w:cs="Arial"/>
          <w:lang w:val="it-IT" w:eastAsia="it-IT"/>
        </w:rPr>
        <w:t xml:space="preserve"> relativi al bordo della tabella non sono necessari, ma potrebbero esservi utili per verificare meglio lo </w:t>
      </w:r>
      <w:proofErr w:type="spellStart"/>
      <w:r>
        <w:rPr>
          <w:rFonts w:ascii="Arial" w:hAnsi="Arial" w:cs="Arial"/>
          <w:lang w:val="it-IT" w:eastAsia="it-IT"/>
        </w:rPr>
        <w:t>span</w:t>
      </w:r>
      <w:proofErr w:type="spellEnd"/>
      <w:r>
        <w:rPr>
          <w:rFonts w:ascii="Arial" w:hAnsi="Arial" w:cs="Arial"/>
          <w:lang w:val="it-IT" w:eastAsia="it-IT"/>
        </w:rPr>
        <w:t xml:space="preserve"> di alcune celle, se necessario. Per questo motivo potete usare eventualmente CSS </w:t>
      </w:r>
      <w:proofErr w:type="spellStart"/>
      <w:r>
        <w:rPr>
          <w:rFonts w:ascii="Arial" w:hAnsi="Arial" w:cs="Arial"/>
          <w:lang w:val="it-IT" w:eastAsia="it-IT"/>
        </w:rPr>
        <w:t>inline</w:t>
      </w:r>
      <w:proofErr w:type="spellEnd"/>
      <w:r>
        <w:rPr>
          <w:rFonts w:ascii="Arial" w:hAnsi="Arial" w:cs="Arial"/>
          <w:lang w:val="it-IT" w:eastAsia="it-IT"/>
        </w:rPr>
        <w:t xml:space="preserve">. </w:t>
      </w:r>
    </w:p>
    <w:p w14:paraId="5897AA0A" w14:textId="77777777" w:rsidR="00CF2BD3" w:rsidRDefault="00CF2BD3" w:rsidP="00CF2BD3">
      <w:pPr>
        <w:pStyle w:val="TextBody"/>
        <w:jc w:val="both"/>
        <w:rPr>
          <w:rFonts w:ascii="Arial" w:hAnsi="Arial" w:cs="Arial"/>
          <w:lang w:val="it-IT" w:eastAsia="it-IT"/>
        </w:rPr>
      </w:pPr>
      <w:r>
        <w:rPr>
          <w:rFonts w:ascii="Arial" w:hAnsi="Arial" w:cs="Arial"/>
          <w:lang w:val="it-IT"/>
        </w:rPr>
        <w:t>Il documento deve essere HTML5 valido e deve essere accessibile secondo le WCAG 2.1 a livello A (la validazione con tool automatici dell’accessibilità non è di per sé sufficiente).</w:t>
      </w:r>
    </w:p>
    <w:p w14:paraId="6D0B33F9" w14:textId="1D39CFDA" w:rsidR="007F7A31" w:rsidRPr="00C65610" w:rsidRDefault="00C65610" w:rsidP="00C65610">
      <w:pPr>
        <w:suppressAutoHyphens w:val="0"/>
        <w:rPr>
          <w:rFonts w:ascii="Arial" w:hAnsi="Arial" w:cs="Arial"/>
          <w:color w:val="auto"/>
          <w:kern w:val="0"/>
          <w:lang w:val="it-IT" w:eastAsia="en-US"/>
        </w:rPr>
      </w:pPr>
      <w:r>
        <w:rPr>
          <w:rFonts w:ascii="Arial" w:hAnsi="Arial" w:cs="Arial"/>
          <w:color w:val="auto"/>
          <w:kern w:val="0"/>
          <w:lang w:val="it-IT" w:eastAsia="en-US"/>
        </w:rPr>
        <w:br w:type="page"/>
      </w:r>
    </w:p>
    <w:tbl>
      <w:tblPr>
        <w:tblW w:w="9749" w:type="dxa"/>
        <w:tblInd w:w="-50" w:type="dxa"/>
        <w:tblLayout w:type="fixed"/>
        <w:tblCellMar>
          <w:left w:w="83" w:type="dxa"/>
        </w:tblCellMar>
        <w:tblLook w:val="0000" w:firstRow="0" w:lastRow="0" w:firstColumn="0" w:lastColumn="0" w:noHBand="0" w:noVBand="0"/>
      </w:tblPr>
      <w:tblGrid>
        <w:gridCol w:w="9749"/>
      </w:tblGrid>
      <w:tr w:rsidR="007F7A31" w:rsidRPr="00706126" w14:paraId="5FEDEC1C" w14:textId="77777777" w:rsidTr="00D02467">
        <w:trPr>
          <w:trHeight w:val="279"/>
        </w:trPr>
        <w:tc>
          <w:tcPr>
            <w:tcW w:w="97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1D5BE2F" w14:textId="77777777" w:rsidR="007F7A31" w:rsidRPr="00706126" w:rsidRDefault="007F7A31">
            <w:r w:rsidRPr="00706126">
              <w:rPr>
                <w:rFonts w:ascii="Arial" w:hAnsi="Arial" w:cs="Arial"/>
                <w:lang w:val="it-IT"/>
              </w:rPr>
              <w:lastRenderedPageBreak/>
              <w:t xml:space="preserve">ESERCIZIO N. 2 </w:t>
            </w:r>
            <w:r w:rsidRPr="00706126">
              <w:rPr>
                <w:rFonts w:ascii="Arial" w:hAnsi="Arial" w:cs="Arial"/>
                <w:b/>
                <w:bCs/>
                <w:lang w:val="it-IT"/>
              </w:rPr>
              <w:t>(6 punti)</w:t>
            </w:r>
          </w:p>
        </w:tc>
      </w:tr>
    </w:tbl>
    <w:p w14:paraId="4587E29C" w14:textId="77777777" w:rsidR="007F7A31" w:rsidRPr="00706126" w:rsidRDefault="007F7A31">
      <w:pPr>
        <w:jc w:val="both"/>
        <w:rPr>
          <w:rFonts w:ascii="Arial" w:hAnsi="Arial" w:cs="Arial"/>
          <w:bCs/>
          <w:lang w:val="it-IT"/>
        </w:rPr>
      </w:pPr>
    </w:p>
    <w:p w14:paraId="090D5EDB" w14:textId="77777777" w:rsidR="007F7A31" w:rsidRPr="00706126" w:rsidRDefault="007F7A31">
      <w:pPr>
        <w:jc w:val="both"/>
      </w:pPr>
      <w:r w:rsidRPr="00706126">
        <w:rPr>
          <w:rFonts w:ascii="Arial" w:hAnsi="Arial" w:cs="Arial"/>
          <w:b/>
          <w:bCs/>
          <w:lang w:val="it-IT"/>
        </w:rPr>
        <w:t>CSS</w:t>
      </w:r>
    </w:p>
    <w:p w14:paraId="139D7F1E" w14:textId="77777777" w:rsidR="00CF2BD3" w:rsidRDefault="00CF2BD3">
      <w:pPr>
        <w:suppressAutoHyphens w:val="0"/>
        <w:rPr>
          <w:noProof/>
        </w:rPr>
      </w:pPr>
    </w:p>
    <w:p w14:paraId="1C224D6F" w14:textId="77777777" w:rsidR="00CF2BD3" w:rsidRPr="00706126" w:rsidRDefault="00CF2BD3" w:rsidP="00CF2BD3">
      <w:pPr>
        <w:autoSpaceDE w:val="0"/>
        <w:spacing w:after="160" w:line="252" w:lineRule="auto"/>
        <w:rPr>
          <w:lang w:val="it-IT"/>
        </w:rPr>
      </w:pPr>
      <w:r w:rsidRPr="00706126">
        <w:rPr>
          <w:rFonts w:ascii="Arial" w:hAnsi="Arial" w:cs="Arial"/>
          <w:color w:val="auto"/>
          <w:lang w:val="it-IT"/>
        </w:rPr>
        <w:t>Dato il file html relativo all’esercizio N. 1, realizzare il file .</w:t>
      </w:r>
      <w:proofErr w:type="spellStart"/>
      <w:r w:rsidRPr="00706126">
        <w:rPr>
          <w:rFonts w:ascii="Arial" w:hAnsi="Arial" w:cs="Arial"/>
          <w:color w:val="auto"/>
          <w:lang w:val="it-IT"/>
        </w:rPr>
        <w:t>css</w:t>
      </w:r>
      <w:proofErr w:type="spellEnd"/>
      <w:r w:rsidRPr="00706126">
        <w:rPr>
          <w:rFonts w:ascii="Arial" w:hAnsi="Arial" w:cs="Arial"/>
          <w:color w:val="auto"/>
          <w:lang w:val="it-IT"/>
        </w:rPr>
        <w:t xml:space="preserve"> (esterno), tenendo in considerazione quanto segue:</w:t>
      </w:r>
    </w:p>
    <w:p w14:paraId="6B016341" w14:textId="77777777" w:rsidR="00CF2BD3" w:rsidRPr="00AB1A99" w:rsidRDefault="00CF2BD3" w:rsidP="00CF2BD3">
      <w:pPr>
        <w:numPr>
          <w:ilvl w:val="0"/>
          <w:numId w:val="18"/>
        </w:numPr>
        <w:suppressAutoHyphens w:val="0"/>
        <w:spacing w:after="160"/>
        <w:contextualSpacing/>
        <w:rPr>
          <w:lang w:val="it-IT"/>
        </w:rPr>
      </w:pPr>
      <w:r w:rsidRPr="003010AB">
        <w:rPr>
          <w:rFonts w:ascii="Arial" w:hAnsi="Arial" w:cs="Arial"/>
          <w:color w:val="auto"/>
          <w:lang w:val="it-IT" w:eastAsia="it-IT"/>
        </w:rPr>
        <w:t xml:space="preserve">Tutti i font devono avere lo stesso font-family, che deve essere Arial. La dimensione deve essere del 100%.  </w:t>
      </w:r>
    </w:p>
    <w:p w14:paraId="2F499CD7" w14:textId="77777777" w:rsidR="00CF2BD3" w:rsidRPr="00AB1A99" w:rsidRDefault="00CF2BD3" w:rsidP="00CF2BD3">
      <w:pPr>
        <w:numPr>
          <w:ilvl w:val="0"/>
          <w:numId w:val="18"/>
        </w:numPr>
        <w:suppressAutoHyphens w:val="0"/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 xml:space="preserve">La tabella occupa il 90% della larghezza della pagina, ed ha un </w:t>
      </w:r>
      <w:proofErr w:type="spellStart"/>
      <w:r>
        <w:rPr>
          <w:rFonts w:ascii="Arial" w:hAnsi="Arial" w:cs="Arial"/>
          <w:color w:val="auto"/>
          <w:lang w:val="it-IT" w:eastAsia="it-IT"/>
        </w:rPr>
        <w:t>padding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 laterale sinistro pari al 5%.</w:t>
      </w:r>
    </w:p>
    <w:p w14:paraId="3612B10F" w14:textId="77777777" w:rsidR="00CF2BD3" w:rsidRPr="00AB1A99" w:rsidRDefault="00CF2BD3" w:rsidP="00CF2BD3">
      <w:pPr>
        <w:numPr>
          <w:ilvl w:val="0"/>
          <w:numId w:val="18"/>
        </w:numPr>
        <w:suppressAutoHyphens w:val="0"/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 xml:space="preserve">La tabella ha un bordo di tipo double, di colore Dark Green, larghezza 5px. </w:t>
      </w:r>
    </w:p>
    <w:p w14:paraId="061F54D5" w14:textId="77777777" w:rsidR="00CF2BD3" w:rsidRPr="00AB1A99" w:rsidRDefault="00CF2BD3" w:rsidP="00CF2BD3">
      <w:pPr>
        <w:numPr>
          <w:ilvl w:val="0"/>
          <w:numId w:val="18"/>
        </w:numPr>
        <w:suppressAutoHyphens w:val="0"/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 xml:space="preserve">La tabella ha una ombreggiatura orientata a destra e in basso, con un offset di 10px, una sfocatura di 5px, di colore Green. </w:t>
      </w:r>
    </w:p>
    <w:p w14:paraId="7B0634AF" w14:textId="77777777" w:rsidR="00CF2BD3" w:rsidRPr="00AB1A99" w:rsidRDefault="00CF2BD3" w:rsidP="00CF2BD3">
      <w:pPr>
        <w:numPr>
          <w:ilvl w:val="0"/>
          <w:numId w:val="18"/>
        </w:numPr>
        <w:suppressAutoHyphens w:val="0"/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 xml:space="preserve">Le celle di intestazione hanno background Dark Green, il testo è di colore White, il bordo è nero, di tipo </w:t>
      </w:r>
      <w:proofErr w:type="spellStart"/>
      <w:r>
        <w:rPr>
          <w:rFonts w:ascii="Arial" w:hAnsi="Arial" w:cs="Arial"/>
          <w:color w:val="auto"/>
          <w:lang w:val="it-IT" w:eastAsia="it-IT"/>
        </w:rPr>
        <w:t>solid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, larghezza 1 px. </w:t>
      </w:r>
    </w:p>
    <w:p w14:paraId="38201E74" w14:textId="77777777" w:rsidR="00CF2BD3" w:rsidRPr="00AB1A99" w:rsidRDefault="00CF2BD3" w:rsidP="00CF2BD3">
      <w:pPr>
        <w:numPr>
          <w:ilvl w:val="0"/>
          <w:numId w:val="18"/>
        </w:numPr>
        <w:suppressAutoHyphens w:val="0"/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 xml:space="preserve">Le celle di contenuto hanno background White, il testo è di colore Dark Green, il bordo è Green, di tipo </w:t>
      </w:r>
      <w:proofErr w:type="spellStart"/>
      <w:r>
        <w:rPr>
          <w:rFonts w:ascii="Arial" w:hAnsi="Arial" w:cs="Arial"/>
          <w:color w:val="auto"/>
          <w:lang w:val="it-IT" w:eastAsia="it-IT"/>
        </w:rPr>
        <w:t>solid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, larghezza 1 px. </w:t>
      </w:r>
    </w:p>
    <w:p w14:paraId="433D0BCD" w14:textId="77777777" w:rsidR="00CF2BD3" w:rsidRDefault="00CF2BD3" w:rsidP="00CF2BD3">
      <w:pPr>
        <w:numPr>
          <w:ilvl w:val="0"/>
          <w:numId w:val="18"/>
        </w:numPr>
        <w:suppressAutoHyphens w:val="0"/>
        <w:spacing w:after="160"/>
        <w:contextualSpacing/>
        <w:rPr>
          <w:lang w:val="it-IT"/>
        </w:rPr>
      </w:pPr>
      <w:r>
        <w:rPr>
          <w:rFonts w:ascii="Arial" w:hAnsi="Arial" w:cs="Arial"/>
          <w:color w:val="auto"/>
          <w:lang w:val="it-IT" w:eastAsia="it-IT"/>
        </w:rPr>
        <w:t>Le celle di contenuto con i seguenti valori: “</w:t>
      </w:r>
      <w:proofErr w:type="spellStart"/>
      <w:r w:rsidRPr="00AB1A99">
        <w:rPr>
          <w:rFonts w:ascii="Arial" w:hAnsi="Arial" w:cs="Arial"/>
          <w:color w:val="auto"/>
          <w:lang w:val="it-IT" w:eastAsia="it-IT"/>
        </w:rPr>
        <w:t>Keynote</w:t>
      </w:r>
      <w:proofErr w:type="spellEnd"/>
      <w:r w:rsidRPr="00AB1A99">
        <w:rPr>
          <w:rFonts w:ascii="Arial" w:hAnsi="Arial" w:cs="Arial"/>
          <w:color w:val="auto"/>
          <w:lang w:val="it-IT" w:eastAsia="it-IT"/>
        </w:rPr>
        <w:t xml:space="preserve"> Speech</w:t>
      </w:r>
      <w:r>
        <w:rPr>
          <w:rFonts w:ascii="Arial" w:hAnsi="Arial" w:cs="Arial"/>
          <w:color w:val="auto"/>
          <w:lang w:val="it-IT" w:eastAsia="it-IT"/>
        </w:rPr>
        <w:t>”, “</w:t>
      </w:r>
      <w:r w:rsidRPr="00AB1A99">
        <w:rPr>
          <w:rFonts w:ascii="Arial" w:hAnsi="Arial" w:cs="Arial"/>
          <w:color w:val="auto"/>
          <w:lang w:val="it-IT" w:eastAsia="it-IT"/>
        </w:rPr>
        <w:t>Networking &amp; Coffee Break</w:t>
      </w:r>
      <w:r>
        <w:rPr>
          <w:rFonts w:ascii="Arial" w:hAnsi="Arial" w:cs="Arial"/>
          <w:color w:val="auto"/>
          <w:lang w:val="it-IT" w:eastAsia="it-IT"/>
        </w:rPr>
        <w:t xml:space="preserve">”, “Lunch”, si differenziano dalle altre celle di contenuto per quanto riguarda </w:t>
      </w:r>
      <w:proofErr w:type="gramStart"/>
      <w:r>
        <w:rPr>
          <w:rFonts w:ascii="Arial" w:hAnsi="Arial" w:cs="Arial"/>
          <w:color w:val="auto"/>
          <w:lang w:val="it-IT" w:eastAsia="it-IT"/>
        </w:rPr>
        <w:t>il background</w:t>
      </w:r>
      <w:proofErr w:type="gramEnd"/>
      <w:r>
        <w:rPr>
          <w:rFonts w:ascii="Arial" w:hAnsi="Arial" w:cs="Arial"/>
          <w:color w:val="auto"/>
          <w:lang w:val="it-IT" w:eastAsia="it-IT"/>
        </w:rPr>
        <w:t xml:space="preserve"> che deve essere di colore Green, con </w:t>
      </w:r>
      <w:proofErr w:type="spellStart"/>
      <w:r>
        <w:rPr>
          <w:rFonts w:ascii="Arial" w:hAnsi="Arial" w:cs="Arial"/>
          <w:color w:val="auto"/>
          <w:lang w:val="it-IT" w:eastAsia="it-IT"/>
        </w:rPr>
        <w:t>opacity</w:t>
      </w:r>
      <w:proofErr w:type="spellEnd"/>
      <w:r>
        <w:rPr>
          <w:rFonts w:ascii="Arial" w:hAnsi="Arial" w:cs="Arial"/>
          <w:color w:val="auto"/>
          <w:lang w:val="it-IT" w:eastAsia="it-IT"/>
        </w:rPr>
        <w:t xml:space="preserve"> pari a “0.4”.</w:t>
      </w:r>
    </w:p>
    <w:p w14:paraId="17FA9223" w14:textId="77777777" w:rsidR="00CF2BD3" w:rsidRPr="00840492" w:rsidRDefault="00CF2BD3" w:rsidP="00CF2BD3">
      <w:pPr>
        <w:spacing w:after="160"/>
        <w:ind w:left="720"/>
        <w:contextualSpacing/>
        <w:rPr>
          <w:rFonts w:ascii="Arial" w:hAnsi="Arial" w:cs="Arial"/>
          <w:lang w:val="it-IT"/>
        </w:rPr>
      </w:pPr>
    </w:p>
    <w:p w14:paraId="69E093A8" w14:textId="62E666CC" w:rsidR="00A94B80" w:rsidRPr="00A94B80" w:rsidRDefault="00CF2BD3" w:rsidP="00CF2BD3">
      <w:pPr>
        <w:suppressAutoHyphens w:val="0"/>
        <w:rPr>
          <w:noProof/>
          <w:lang w:val="it-IT"/>
        </w:rPr>
      </w:pPr>
      <w:r w:rsidRPr="00840492">
        <w:rPr>
          <w:rFonts w:ascii="Arial" w:hAnsi="Arial" w:cs="Arial"/>
          <w:color w:val="auto"/>
          <w:lang w:val="it-IT" w:eastAsia="it-IT"/>
        </w:rPr>
        <w:t>L’uso delle media-query non è richiesto.</w:t>
      </w:r>
      <w:r w:rsidRPr="003010AB">
        <w:rPr>
          <w:rFonts w:ascii="Arial" w:hAnsi="Arial" w:cs="Arial"/>
          <w:color w:val="auto"/>
          <w:lang w:val="it-IT" w:eastAsia="it-IT"/>
        </w:rPr>
        <w:t xml:space="preserve"> </w:t>
      </w:r>
      <w:r w:rsidRPr="00CF2BD3">
        <w:rPr>
          <w:noProof/>
          <w:lang w:val="it-IT"/>
        </w:rPr>
        <w:br w:type="page"/>
      </w:r>
    </w:p>
    <w:tbl>
      <w:tblPr>
        <w:tblW w:w="9749" w:type="dxa"/>
        <w:tblInd w:w="-50" w:type="dxa"/>
        <w:tblLayout w:type="fixed"/>
        <w:tblCellMar>
          <w:left w:w="83" w:type="dxa"/>
        </w:tblCellMar>
        <w:tblLook w:val="0000" w:firstRow="0" w:lastRow="0" w:firstColumn="0" w:lastColumn="0" w:noHBand="0" w:noVBand="0"/>
      </w:tblPr>
      <w:tblGrid>
        <w:gridCol w:w="9749"/>
      </w:tblGrid>
      <w:tr w:rsidR="007F7A31" w14:paraId="38804CE4" w14:textId="77777777" w:rsidTr="00A94B80">
        <w:trPr>
          <w:trHeight w:val="279"/>
        </w:trPr>
        <w:tc>
          <w:tcPr>
            <w:tcW w:w="97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78D72F7" w14:textId="77777777" w:rsidR="007F7A31" w:rsidRDefault="007F7A31">
            <w:r>
              <w:rPr>
                <w:rFonts w:ascii="Arial" w:hAnsi="Arial" w:cs="Arial"/>
                <w:lang w:val="it-IT"/>
              </w:rPr>
              <w:lastRenderedPageBreak/>
              <w:t xml:space="preserve">ESERCIZIO N. 3 </w:t>
            </w:r>
            <w:r>
              <w:rPr>
                <w:rFonts w:ascii="Arial" w:hAnsi="Arial" w:cs="Arial"/>
                <w:b/>
                <w:bCs/>
                <w:lang w:val="it-IT"/>
              </w:rPr>
              <w:t>(5 punti)</w:t>
            </w:r>
          </w:p>
        </w:tc>
      </w:tr>
    </w:tbl>
    <w:p w14:paraId="2D129488" w14:textId="77777777" w:rsidR="007F7A31" w:rsidRDefault="007F7A31">
      <w:pPr>
        <w:jc w:val="both"/>
        <w:rPr>
          <w:rFonts w:ascii="Arial" w:hAnsi="Arial" w:cs="Arial"/>
          <w:bCs/>
          <w:lang w:val="it-IT"/>
        </w:rPr>
      </w:pPr>
    </w:p>
    <w:p w14:paraId="3CD8E6BF" w14:textId="77777777" w:rsidR="007F7A31" w:rsidRDefault="007F7A31">
      <w:pPr>
        <w:jc w:val="both"/>
      </w:pPr>
      <w:r>
        <w:rPr>
          <w:rFonts w:ascii="Arial" w:hAnsi="Arial" w:cs="Arial"/>
          <w:b/>
          <w:bCs/>
          <w:lang w:val="it-IT"/>
        </w:rPr>
        <w:t>Domanda</w:t>
      </w:r>
    </w:p>
    <w:p w14:paraId="6818EFD9" w14:textId="77777777" w:rsidR="007F7A31" w:rsidRDefault="007F7A31">
      <w:pPr>
        <w:jc w:val="both"/>
        <w:rPr>
          <w:rFonts w:ascii="Arial" w:hAnsi="Arial" w:cs="Arial"/>
          <w:b/>
          <w:bCs/>
          <w:lang w:val="it-IT"/>
        </w:rPr>
      </w:pPr>
    </w:p>
    <w:p w14:paraId="4660A257" w14:textId="73B118B3" w:rsidR="00BF29AF" w:rsidRPr="00BF29AF" w:rsidRDefault="00BF29AF" w:rsidP="00BF29AF">
      <w:pPr>
        <w:pStyle w:val="p1"/>
        <w:jc w:val="both"/>
        <w:rPr>
          <w:sz w:val="24"/>
          <w:szCs w:val="24"/>
          <w:lang w:val="it-IT"/>
        </w:rPr>
      </w:pPr>
      <w:r w:rsidRPr="00BF29AF">
        <w:rPr>
          <w:sz w:val="24"/>
          <w:szCs w:val="24"/>
          <w:lang w:val="it-IT"/>
        </w:rPr>
        <w:t>Descrivere brevemente i passaggi e gli scambi di comunicazione che avvengono tra browser e server Web dal momento in cui viene digitato o cliccato un indirizzo Web al momento in cui la corrispondente pagina Web viene renderizzata dal browser.</w:t>
      </w:r>
    </w:p>
    <w:p w14:paraId="2C45FD87" w14:textId="77777777" w:rsidR="00D02467" w:rsidRDefault="00D02467">
      <w:pPr>
        <w:autoSpaceDE w:val="0"/>
        <w:spacing w:after="160"/>
        <w:contextualSpacing/>
        <w:rPr>
          <w:rFonts w:ascii="Arial" w:hAnsi="Arial" w:cs="Arial"/>
          <w:color w:val="auto"/>
          <w:lang w:val="it-IT"/>
        </w:rPr>
      </w:pPr>
    </w:p>
    <w:p w14:paraId="141BF079" w14:textId="77777777" w:rsidR="00D02467" w:rsidRPr="00E85B9C" w:rsidRDefault="00D02467">
      <w:pPr>
        <w:autoSpaceDE w:val="0"/>
        <w:spacing w:after="160"/>
        <w:contextualSpacing/>
        <w:rPr>
          <w:rFonts w:ascii="Arial" w:hAnsi="Arial" w:cs="Arial"/>
          <w:b/>
          <w:bCs/>
          <w:color w:val="auto"/>
          <w:lang w:val="it-IT"/>
        </w:rPr>
      </w:pPr>
      <w:r w:rsidRPr="00E85B9C">
        <w:rPr>
          <w:rFonts w:ascii="Arial" w:hAnsi="Arial" w:cs="Arial"/>
          <w:b/>
          <w:bCs/>
          <w:color w:val="auto"/>
          <w:lang w:val="it-IT"/>
        </w:rPr>
        <w:t xml:space="preserve">NB: Consegnare la risposta in un file </w:t>
      </w:r>
      <w:proofErr w:type="spellStart"/>
      <w:r w:rsidRPr="00E85B9C">
        <w:rPr>
          <w:rFonts w:ascii="Arial" w:hAnsi="Arial" w:cs="Arial"/>
          <w:b/>
          <w:bCs/>
          <w:color w:val="auto"/>
          <w:lang w:val="it-IT"/>
        </w:rPr>
        <w:t>txt</w:t>
      </w:r>
      <w:proofErr w:type="spellEnd"/>
    </w:p>
    <w:p w14:paraId="0EE50FED" w14:textId="77777777" w:rsidR="00D02467" w:rsidRPr="0095388B" w:rsidRDefault="00D02467">
      <w:pPr>
        <w:autoSpaceDE w:val="0"/>
        <w:spacing w:after="160"/>
        <w:contextualSpacing/>
        <w:rPr>
          <w:lang w:val="it-IT"/>
        </w:rPr>
      </w:pPr>
    </w:p>
    <w:p w14:paraId="04A0B2E5" w14:textId="77777777" w:rsidR="007F7A31" w:rsidRDefault="00E85B9C">
      <w:pPr>
        <w:jc w:val="both"/>
        <w:rPr>
          <w:rFonts w:ascii="Arial" w:hAnsi="Arial" w:cs="Arial"/>
          <w:bCs/>
          <w:lang w:val="it-IT"/>
        </w:rPr>
      </w:pPr>
      <w:r>
        <w:rPr>
          <w:rFonts w:ascii="Arial" w:hAnsi="Arial" w:cs="Arial"/>
          <w:bCs/>
          <w:lang w:val="it-IT"/>
        </w:rPr>
        <w:br w:type="page"/>
      </w:r>
    </w:p>
    <w:tbl>
      <w:tblPr>
        <w:tblW w:w="0" w:type="auto"/>
        <w:tblInd w:w="-50" w:type="dxa"/>
        <w:tblLayout w:type="fixed"/>
        <w:tblCellMar>
          <w:left w:w="83" w:type="dxa"/>
        </w:tblCellMar>
        <w:tblLook w:val="0000" w:firstRow="0" w:lastRow="0" w:firstColumn="0" w:lastColumn="0" w:noHBand="0" w:noVBand="0"/>
      </w:tblPr>
      <w:tblGrid>
        <w:gridCol w:w="9749"/>
      </w:tblGrid>
      <w:tr w:rsidR="007F7A31" w14:paraId="091DEB29" w14:textId="77777777">
        <w:trPr>
          <w:trHeight w:val="279"/>
        </w:trPr>
        <w:tc>
          <w:tcPr>
            <w:tcW w:w="97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3FBACB9" w14:textId="77777777" w:rsidR="007F7A31" w:rsidRDefault="007F7A31">
            <w:r>
              <w:rPr>
                <w:rFonts w:ascii="Arial" w:hAnsi="Arial" w:cs="Arial"/>
                <w:lang w:val="it-IT"/>
              </w:rPr>
              <w:lastRenderedPageBreak/>
              <w:t xml:space="preserve">ESERCIZIO N. 4 </w:t>
            </w:r>
            <w:r>
              <w:rPr>
                <w:rFonts w:ascii="Arial" w:hAnsi="Arial" w:cs="Arial"/>
                <w:b/>
                <w:bCs/>
                <w:lang w:val="it-IT"/>
              </w:rPr>
              <w:t>(7 punti)</w:t>
            </w:r>
          </w:p>
        </w:tc>
      </w:tr>
    </w:tbl>
    <w:p w14:paraId="5BD32EFA" w14:textId="77777777" w:rsidR="007F7A31" w:rsidRDefault="007F7A31">
      <w:pPr>
        <w:jc w:val="both"/>
        <w:rPr>
          <w:rFonts w:ascii="Arial" w:hAnsi="Arial" w:cs="Arial"/>
          <w:bCs/>
          <w:lang w:val="it-IT"/>
        </w:rPr>
      </w:pPr>
    </w:p>
    <w:p w14:paraId="4FBE17AB" w14:textId="77777777" w:rsidR="007F7A31" w:rsidRDefault="00D900DF">
      <w:pPr>
        <w:jc w:val="both"/>
      </w:pPr>
      <w:proofErr w:type="spellStart"/>
      <w:r>
        <w:rPr>
          <w:rFonts w:ascii="Arial" w:hAnsi="Arial" w:cs="Arial"/>
          <w:b/>
          <w:bCs/>
          <w:lang w:val="it-IT"/>
        </w:rPr>
        <w:t>Javascript</w:t>
      </w:r>
      <w:proofErr w:type="spellEnd"/>
    </w:p>
    <w:p w14:paraId="2C7FF0C2" w14:textId="4EB853DB" w:rsidR="00721B03" w:rsidRPr="00721B03" w:rsidRDefault="00721B03" w:rsidP="00721B03">
      <w:pPr>
        <w:pStyle w:val="NormalWeb"/>
        <w:rPr>
          <w:rFonts w:ascii="Arial" w:hAnsi="Arial" w:cs="Arial"/>
          <w:lang w:val="it-IT"/>
        </w:rPr>
      </w:pPr>
      <w:r w:rsidRPr="00721B03">
        <w:rPr>
          <w:rFonts w:ascii="Arial" w:hAnsi="Arial" w:cs="Arial"/>
          <w:lang w:val="it-IT"/>
        </w:rPr>
        <w:t xml:space="preserve">Considerando il file </w:t>
      </w:r>
      <w:r w:rsidRPr="00721B03">
        <w:rPr>
          <w:rFonts w:ascii="Arial" w:hAnsi="Arial" w:cs="Arial"/>
          <w:b/>
          <w:bCs/>
          <w:lang w:val="it-IT"/>
        </w:rPr>
        <w:t>esercizio_javascript.html</w:t>
      </w:r>
      <w:r w:rsidRPr="00721B03">
        <w:rPr>
          <w:rFonts w:ascii="Arial" w:hAnsi="Arial" w:cs="Arial"/>
          <w:lang w:val="it-IT"/>
        </w:rPr>
        <w:t>, sviluppare il codice JavaScript necessario a implementare le seguenti specifiche:</w:t>
      </w:r>
    </w:p>
    <w:p w14:paraId="237E54F3" w14:textId="77777777" w:rsidR="00721B03" w:rsidRPr="00721B03" w:rsidRDefault="00721B03" w:rsidP="00721B03">
      <w:pPr>
        <w:pStyle w:val="NormalWeb"/>
        <w:numPr>
          <w:ilvl w:val="0"/>
          <w:numId w:val="31"/>
        </w:numPr>
        <w:rPr>
          <w:rFonts w:ascii="Arial" w:hAnsi="Arial" w:cs="Arial"/>
          <w:lang w:val="it-IT"/>
        </w:rPr>
      </w:pPr>
      <w:r w:rsidRPr="00721B03">
        <w:rPr>
          <w:rFonts w:ascii="Arial" w:hAnsi="Arial" w:cs="Arial"/>
          <w:lang w:val="it-IT"/>
        </w:rPr>
        <w:t xml:space="preserve">Caricare il contenuto del file </w:t>
      </w:r>
      <w:proofErr w:type="spellStart"/>
      <w:proofErr w:type="gramStart"/>
      <w:r w:rsidRPr="00721B03">
        <w:rPr>
          <w:rStyle w:val="HTMLCode"/>
          <w:rFonts w:ascii="Arial" w:hAnsi="Arial" w:cs="Arial"/>
          <w:b/>
          <w:bCs/>
          <w:sz w:val="24"/>
          <w:szCs w:val="24"/>
          <w:lang w:val="it-IT"/>
        </w:rPr>
        <w:t>studenti.json</w:t>
      </w:r>
      <w:proofErr w:type="spellEnd"/>
      <w:proofErr w:type="gramEnd"/>
      <w:r w:rsidRPr="00721B03">
        <w:rPr>
          <w:rFonts w:ascii="Arial" w:hAnsi="Arial" w:cs="Arial"/>
          <w:lang w:val="it-IT"/>
        </w:rPr>
        <w:t xml:space="preserve"> al caricamento della pagina.</w:t>
      </w:r>
    </w:p>
    <w:p w14:paraId="408DC3C5" w14:textId="2BDF5A19" w:rsidR="00721B03" w:rsidRPr="00721B03" w:rsidRDefault="00721B03" w:rsidP="00721B03">
      <w:pPr>
        <w:pStyle w:val="NormalWeb"/>
        <w:numPr>
          <w:ilvl w:val="0"/>
          <w:numId w:val="31"/>
        </w:numPr>
        <w:rPr>
          <w:rFonts w:ascii="Arial" w:hAnsi="Arial" w:cs="Arial"/>
          <w:lang w:val="it-IT"/>
        </w:rPr>
      </w:pPr>
      <w:r w:rsidRPr="00721B03">
        <w:rPr>
          <w:rFonts w:ascii="Arial" w:hAnsi="Arial" w:cs="Arial"/>
          <w:lang w:val="it-IT"/>
        </w:rPr>
        <w:t xml:space="preserve">Creare dinamicamente una tabella HTML contenente l’elenco completo degli studenti, visualizzando per ciascuno tutte le informazioni presenti nel file JSON. La tabella va aggiunta come un ulteriore figlio del tag </w:t>
      </w:r>
      <w:proofErr w:type="spellStart"/>
      <w:r w:rsidRPr="00721B03">
        <w:rPr>
          <w:rFonts w:ascii="Arial" w:hAnsi="Arial" w:cs="Arial"/>
          <w:b/>
          <w:bCs/>
          <w:i/>
          <w:iCs/>
          <w:lang w:val="it-IT"/>
        </w:rPr>
        <w:t>main</w:t>
      </w:r>
      <w:proofErr w:type="spellEnd"/>
      <w:r w:rsidRPr="00721B03">
        <w:rPr>
          <w:rFonts w:ascii="Arial" w:hAnsi="Arial" w:cs="Arial"/>
          <w:lang w:val="it-IT"/>
        </w:rPr>
        <w:t>.</w:t>
      </w:r>
    </w:p>
    <w:p w14:paraId="199C4013" w14:textId="3622145D" w:rsidR="00721B03" w:rsidRPr="00721B03" w:rsidRDefault="00721B03" w:rsidP="00721B03">
      <w:pPr>
        <w:pStyle w:val="NormalWeb"/>
        <w:numPr>
          <w:ilvl w:val="0"/>
          <w:numId w:val="31"/>
        </w:numPr>
        <w:rPr>
          <w:rFonts w:ascii="Arial" w:hAnsi="Arial" w:cs="Arial"/>
          <w:lang w:val="it-IT"/>
        </w:rPr>
      </w:pPr>
      <w:r w:rsidRPr="00721B03">
        <w:rPr>
          <w:rFonts w:ascii="Arial" w:hAnsi="Arial" w:cs="Arial"/>
          <w:lang w:val="it-IT"/>
        </w:rPr>
        <w:t xml:space="preserve">Popolare dinamicamente il menu a tendina con id </w:t>
      </w:r>
      <w:proofErr w:type="spellStart"/>
      <w:proofErr w:type="gramStart"/>
      <w:r w:rsidRPr="00721B03">
        <w:rPr>
          <w:rStyle w:val="HTMLCode"/>
          <w:rFonts w:ascii="Arial" w:hAnsi="Arial" w:cs="Arial"/>
          <w:b/>
          <w:bCs/>
          <w:i/>
          <w:iCs/>
          <w:sz w:val="24"/>
          <w:szCs w:val="24"/>
          <w:lang w:val="it-IT"/>
        </w:rPr>
        <w:t>corsoSelect</w:t>
      </w:r>
      <w:proofErr w:type="spellEnd"/>
      <w:proofErr w:type="gramEnd"/>
      <w:r w:rsidRPr="00721B03">
        <w:rPr>
          <w:rFonts w:ascii="Arial" w:hAnsi="Arial" w:cs="Arial"/>
          <w:lang w:val="it-IT"/>
        </w:rPr>
        <w:t xml:space="preserve"> con l’elenco dei corsi di laurea presenti nel file JSON, evitando duplicazioni.</w:t>
      </w:r>
    </w:p>
    <w:p w14:paraId="1A52D4C6" w14:textId="201706F2" w:rsidR="00721B03" w:rsidRPr="00721B03" w:rsidRDefault="00721B03" w:rsidP="00721B03">
      <w:pPr>
        <w:pStyle w:val="NormalWeb"/>
        <w:numPr>
          <w:ilvl w:val="0"/>
          <w:numId w:val="31"/>
        </w:numPr>
        <w:rPr>
          <w:rFonts w:ascii="Arial" w:hAnsi="Arial" w:cs="Arial"/>
          <w:lang w:val="it-IT"/>
        </w:rPr>
      </w:pPr>
      <w:r w:rsidRPr="00721B03">
        <w:rPr>
          <w:rFonts w:ascii="Arial" w:hAnsi="Arial" w:cs="Arial"/>
          <w:lang w:val="it-IT"/>
        </w:rPr>
        <w:t>Al cambiamento del valore selezionato nel menu a tendina, la tabella deve essere aggiornata mostrando esclusivamente gli studenti iscritti al corso selezionato.</w:t>
      </w:r>
    </w:p>
    <w:p w14:paraId="76B9686C" w14:textId="77777777" w:rsidR="00721B03" w:rsidRPr="00721B03" w:rsidRDefault="00721B03" w:rsidP="00721B03">
      <w:pPr>
        <w:pStyle w:val="NormalWeb"/>
        <w:numPr>
          <w:ilvl w:val="0"/>
          <w:numId w:val="31"/>
        </w:numPr>
        <w:rPr>
          <w:rFonts w:ascii="Arial" w:hAnsi="Arial" w:cs="Arial"/>
          <w:lang w:val="it-IT"/>
        </w:rPr>
      </w:pPr>
      <w:r w:rsidRPr="00721B03">
        <w:rPr>
          <w:rFonts w:ascii="Arial" w:hAnsi="Arial" w:cs="Arial"/>
          <w:lang w:val="it-IT"/>
        </w:rPr>
        <w:t>Se l’opzione “Tutti i corsi” è selezionata, la tabella deve mostrare nuovamente l’elenco completo degli studenti.</w:t>
      </w:r>
    </w:p>
    <w:p w14:paraId="41E7F5CA" w14:textId="1FF09AA8" w:rsidR="00721B03" w:rsidRPr="00721B03" w:rsidRDefault="00721B03" w:rsidP="00721B03">
      <w:pPr>
        <w:pStyle w:val="NormalWeb"/>
        <w:rPr>
          <w:rFonts w:ascii="Arial" w:hAnsi="Arial" w:cs="Arial"/>
          <w:lang w:val="it-IT"/>
        </w:rPr>
      </w:pPr>
      <w:r w:rsidRPr="00721B03">
        <w:rPr>
          <w:rFonts w:ascii="Arial" w:hAnsi="Arial" w:cs="Arial"/>
          <w:lang w:val="it-IT"/>
        </w:rPr>
        <w:t xml:space="preserve">La manipolazione della tabella e del menu deve avvenire tramite </w:t>
      </w:r>
      <w:r w:rsidRPr="00721B03">
        <w:rPr>
          <w:rStyle w:val="Strong"/>
          <w:rFonts w:ascii="Arial" w:hAnsi="Arial" w:cs="Arial"/>
          <w:b w:val="0"/>
          <w:bCs w:val="0"/>
          <w:lang w:val="it-IT"/>
        </w:rPr>
        <w:t>accesso e modifica del DOM</w:t>
      </w:r>
      <w:r w:rsidRPr="00721B03">
        <w:rPr>
          <w:rFonts w:ascii="Arial" w:hAnsi="Arial" w:cs="Arial"/>
          <w:lang w:val="it-IT"/>
        </w:rPr>
        <w:t>, senza ricaricare la pagina.</w:t>
      </w:r>
    </w:p>
    <w:p w14:paraId="5FB78F39" w14:textId="1DBD8D27" w:rsidR="007F7A31" w:rsidRDefault="005F112E" w:rsidP="002C6D9D">
      <w:pPr>
        <w:autoSpaceDE w:val="0"/>
        <w:jc w:val="both"/>
        <w:rPr>
          <w:rFonts w:ascii="Arial" w:hAnsi="Arial" w:cs="Arial"/>
          <w:b/>
          <w:bCs/>
          <w:lang w:val="it-IT"/>
        </w:rPr>
      </w:pPr>
      <w:r>
        <w:rPr>
          <w:rFonts w:ascii="Arial" w:hAnsi="Arial" w:cs="Arial"/>
          <w:b/>
          <w:bCs/>
          <w:lang w:val="it-IT"/>
        </w:rPr>
        <w:t>L’unica modifica al file html consentit</w:t>
      </w:r>
      <w:r w:rsidR="00A85B1F">
        <w:rPr>
          <w:rFonts w:ascii="Arial" w:hAnsi="Arial" w:cs="Arial"/>
          <w:b/>
          <w:bCs/>
          <w:lang w:val="it-IT"/>
        </w:rPr>
        <w:t>a</w:t>
      </w:r>
      <w:r>
        <w:rPr>
          <w:rFonts w:ascii="Arial" w:hAnsi="Arial" w:cs="Arial"/>
          <w:b/>
          <w:bCs/>
          <w:lang w:val="it-IT"/>
        </w:rPr>
        <w:t xml:space="preserve"> </w:t>
      </w:r>
      <w:r w:rsidR="00A85B1F">
        <w:rPr>
          <w:rFonts w:ascii="Arial" w:hAnsi="Arial" w:cs="Arial"/>
          <w:b/>
          <w:bCs/>
          <w:lang w:val="it-IT"/>
        </w:rPr>
        <w:t>è</w:t>
      </w:r>
      <w:r>
        <w:rPr>
          <w:rFonts w:ascii="Arial" w:hAnsi="Arial" w:cs="Arial"/>
          <w:b/>
          <w:bCs/>
          <w:lang w:val="it-IT"/>
        </w:rPr>
        <w:t xml:space="preserve"> il link al file </w:t>
      </w:r>
      <w:proofErr w:type="spellStart"/>
      <w:r>
        <w:rPr>
          <w:rFonts w:ascii="Arial" w:hAnsi="Arial" w:cs="Arial"/>
          <w:b/>
          <w:bCs/>
          <w:lang w:val="it-IT"/>
        </w:rPr>
        <w:t>javascript</w:t>
      </w:r>
      <w:proofErr w:type="spellEnd"/>
      <w:r>
        <w:rPr>
          <w:rFonts w:ascii="Arial" w:hAnsi="Arial" w:cs="Arial"/>
          <w:b/>
          <w:bCs/>
          <w:lang w:val="it-IT"/>
        </w:rPr>
        <w:t xml:space="preserve"> che dovrà chiamarsi come riportato nelle istruzioni all’in</w:t>
      </w:r>
      <w:r w:rsidR="00A85B1F">
        <w:rPr>
          <w:rFonts w:ascii="Arial" w:hAnsi="Arial" w:cs="Arial"/>
          <w:b/>
          <w:bCs/>
          <w:lang w:val="it-IT"/>
        </w:rPr>
        <w:t>i</w:t>
      </w:r>
      <w:r>
        <w:rPr>
          <w:rFonts w:ascii="Arial" w:hAnsi="Arial" w:cs="Arial"/>
          <w:b/>
          <w:bCs/>
          <w:lang w:val="it-IT"/>
        </w:rPr>
        <w:t>zio del compito.</w:t>
      </w:r>
    </w:p>
    <w:p w14:paraId="3AED5EE0" w14:textId="3F5D93E9" w:rsidR="005F112E" w:rsidRPr="005F112E" w:rsidRDefault="005F112E" w:rsidP="005F112E">
      <w:pPr>
        <w:suppressAutoHyphens w:val="0"/>
        <w:rPr>
          <w:rFonts w:ascii="Arial" w:hAnsi="Arial" w:cs="Arial"/>
          <w:b/>
          <w:bCs/>
          <w:lang w:val="it-IT"/>
        </w:rPr>
      </w:pPr>
      <w:r>
        <w:rPr>
          <w:rFonts w:ascii="Arial" w:hAnsi="Arial" w:cs="Arial"/>
          <w:b/>
          <w:bCs/>
          <w:lang w:val="it-IT"/>
        </w:rPr>
        <w:br w:type="page"/>
      </w:r>
    </w:p>
    <w:tbl>
      <w:tblPr>
        <w:tblW w:w="0" w:type="auto"/>
        <w:tblInd w:w="-50" w:type="dxa"/>
        <w:tblLayout w:type="fixed"/>
        <w:tblCellMar>
          <w:left w:w="83" w:type="dxa"/>
        </w:tblCellMar>
        <w:tblLook w:val="0000" w:firstRow="0" w:lastRow="0" w:firstColumn="0" w:lastColumn="0" w:noHBand="0" w:noVBand="0"/>
      </w:tblPr>
      <w:tblGrid>
        <w:gridCol w:w="9749"/>
      </w:tblGrid>
      <w:tr w:rsidR="007F7A31" w14:paraId="7CFB35CF" w14:textId="77777777">
        <w:trPr>
          <w:trHeight w:val="279"/>
        </w:trPr>
        <w:tc>
          <w:tcPr>
            <w:tcW w:w="97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FFE61D0" w14:textId="77777777" w:rsidR="007F7A31" w:rsidRDefault="007F7A31">
            <w:r>
              <w:rPr>
                <w:rFonts w:ascii="Arial" w:hAnsi="Arial" w:cs="Arial"/>
                <w:lang w:val="it-IT"/>
              </w:rPr>
              <w:lastRenderedPageBreak/>
              <w:t xml:space="preserve">ESERCIZIO N. 5 </w:t>
            </w:r>
            <w:r>
              <w:rPr>
                <w:rFonts w:ascii="Arial" w:hAnsi="Arial" w:cs="Arial"/>
                <w:b/>
                <w:bCs/>
                <w:lang w:val="it-IT"/>
              </w:rPr>
              <w:t>(7 punti)</w:t>
            </w:r>
          </w:p>
        </w:tc>
      </w:tr>
    </w:tbl>
    <w:p w14:paraId="4C4C50D1" w14:textId="77777777" w:rsidR="007F7A31" w:rsidRDefault="007F7A31">
      <w:pPr>
        <w:jc w:val="both"/>
        <w:rPr>
          <w:rFonts w:ascii="Arial" w:hAnsi="Arial" w:cs="Arial"/>
          <w:b/>
          <w:bCs/>
          <w:lang w:val="it-IT"/>
        </w:rPr>
      </w:pPr>
    </w:p>
    <w:p w14:paraId="26C53D1E" w14:textId="77777777" w:rsidR="007F7A31" w:rsidRDefault="007F7A31">
      <w:pPr>
        <w:autoSpaceDE w:val="0"/>
        <w:spacing w:after="160" w:line="252" w:lineRule="auto"/>
        <w:jc w:val="both"/>
      </w:pPr>
      <w:r>
        <w:rPr>
          <w:rFonts w:ascii="Arial" w:hAnsi="Arial" w:cs="Arial"/>
          <w:b/>
          <w:bCs/>
          <w:color w:val="auto"/>
          <w:lang w:val="it-IT"/>
        </w:rPr>
        <w:t>PHP</w:t>
      </w:r>
    </w:p>
    <w:p w14:paraId="77C65D8B" w14:textId="77777777" w:rsidR="007F7A31" w:rsidRDefault="007F7A31">
      <w:pPr>
        <w:jc w:val="both"/>
        <w:rPr>
          <w:rFonts w:ascii="Arial" w:hAnsi="Arial" w:cs="Arial"/>
          <w:b/>
          <w:bCs/>
          <w:lang w:val="it-IT"/>
        </w:rPr>
      </w:pPr>
    </w:p>
    <w:p w14:paraId="298438F1" w14:textId="77777777" w:rsidR="00AE2204" w:rsidRPr="00AE2204" w:rsidRDefault="00AE2204" w:rsidP="00AE2204">
      <w:pPr>
        <w:autoSpaceDE w:val="0"/>
        <w:spacing w:after="160"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>Scrivere il codice PHP che consenta di registrare una misurazione per un sensore oppure di recuperare dati aggregati (in formato JSON).</w:t>
      </w:r>
    </w:p>
    <w:p w14:paraId="50893AEF" w14:textId="77777777" w:rsidR="00AE2204" w:rsidRPr="00AE2204" w:rsidRDefault="00AE2204" w:rsidP="00AE2204">
      <w:pPr>
        <w:autoSpaceDE w:val="0"/>
        <w:spacing w:after="160"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 xml:space="preserve">Nel caso la richiesta fosse di tipo </w:t>
      </w:r>
      <w:r w:rsidRPr="00AE2204">
        <w:rPr>
          <w:rFonts w:ascii="Arial" w:hAnsi="Arial" w:cs="Arial"/>
          <w:b/>
          <w:bCs/>
          <w:color w:val="000000"/>
          <w:lang w:val="it-IT"/>
        </w:rPr>
        <w:t>POST</w:t>
      </w:r>
      <w:r w:rsidRPr="00AE2204">
        <w:rPr>
          <w:rFonts w:ascii="Arial" w:hAnsi="Arial" w:cs="Arial"/>
          <w:color w:val="000000"/>
          <w:lang w:val="it-IT"/>
        </w:rPr>
        <w:t>:</w:t>
      </w:r>
    </w:p>
    <w:p w14:paraId="3BA6C44E" w14:textId="061A06E2" w:rsidR="00AE2204" w:rsidRPr="00AE2204" w:rsidRDefault="00AE2204" w:rsidP="00AE2204">
      <w:pPr>
        <w:pStyle w:val="ListParagraph"/>
        <w:numPr>
          <w:ilvl w:val="0"/>
          <w:numId w:val="32"/>
        </w:numPr>
        <w:autoSpaceDE w:val="0"/>
        <w:spacing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>Controllare che i parametri `</w:t>
      </w:r>
      <w:proofErr w:type="spellStart"/>
      <w:r w:rsidRPr="00AE2204">
        <w:rPr>
          <w:rFonts w:ascii="Arial" w:hAnsi="Arial" w:cs="Arial"/>
          <w:color w:val="000000"/>
          <w:lang w:val="it-IT"/>
        </w:rPr>
        <w:t>sensor_id</w:t>
      </w:r>
      <w:proofErr w:type="spellEnd"/>
      <w:r w:rsidRPr="00AE2204">
        <w:rPr>
          <w:rFonts w:ascii="Arial" w:hAnsi="Arial" w:cs="Arial"/>
          <w:color w:val="000000"/>
          <w:lang w:val="it-IT"/>
        </w:rPr>
        <w:t>`, `</w:t>
      </w:r>
      <w:proofErr w:type="spellStart"/>
      <w:r w:rsidRPr="00AE2204">
        <w:rPr>
          <w:rFonts w:ascii="Arial" w:hAnsi="Arial" w:cs="Arial"/>
          <w:color w:val="000000"/>
          <w:lang w:val="it-IT"/>
        </w:rPr>
        <w:t>value</w:t>
      </w:r>
      <w:proofErr w:type="spellEnd"/>
      <w:r w:rsidRPr="00AE2204">
        <w:rPr>
          <w:rFonts w:ascii="Arial" w:hAnsi="Arial" w:cs="Arial"/>
          <w:color w:val="000000"/>
          <w:lang w:val="it-IT"/>
        </w:rPr>
        <w:t>`, `</w:t>
      </w:r>
      <w:proofErr w:type="spellStart"/>
      <w:r w:rsidRPr="00AE2204">
        <w:rPr>
          <w:rFonts w:ascii="Arial" w:hAnsi="Arial" w:cs="Arial"/>
          <w:color w:val="000000"/>
          <w:lang w:val="it-IT"/>
        </w:rPr>
        <w:t>timestamp</w:t>
      </w:r>
      <w:proofErr w:type="spellEnd"/>
      <w:r w:rsidRPr="00AE2204">
        <w:rPr>
          <w:rFonts w:ascii="Arial" w:hAnsi="Arial" w:cs="Arial"/>
          <w:color w:val="000000"/>
          <w:lang w:val="it-IT"/>
        </w:rPr>
        <w:t>` siano settati e non nulli.</w:t>
      </w:r>
    </w:p>
    <w:p w14:paraId="07C5CA3E" w14:textId="6202A4D2" w:rsidR="00AE2204" w:rsidRPr="00AE2204" w:rsidRDefault="00AE2204" w:rsidP="00AE2204">
      <w:pPr>
        <w:pStyle w:val="ListParagraph"/>
        <w:numPr>
          <w:ilvl w:val="0"/>
          <w:numId w:val="32"/>
        </w:numPr>
        <w:autoSpaceDE w:val="0"/>
        <w:spacing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>Verificare che `</w:t>
      </w:r>
      <w:proofErr w:type="spellStart"/>
      <w:r w:rsidRPr="00AE2204">
        <w:rPr>
          <w:rFonts w:ascii="Arial" w:hAnsi="Arial" w:cs="Arial"/>
          <w:color w:val="000000"/>
          <w:lang w:val="it-IT"/>
        </w:rPr>
        <w:t>value</w:t>
      </w:r>
      <w:proofErr w:type="spellEnd"/>
      <w:r w:rsidRPr="00AE2204">
        <w:rPr>
          <w:rFonts w:ascii="Arial" w:hAnsi="Arial" w:cs="Arial"/>
          <w:color w:val="000000"/>
          <w:lang w:val="it-IT"/>
        </w:rPr>
        <w:t>` sia numerico.</w:t>
      </w:r>
    </w:p>
    <w:p w14:paraId="49EC6133" w14:textId="5FDDDA98" w:rsidR="00AE2204" w:rsidRPr="00AE2204" w:rsidRDefault="00AE2204" w:rsidP="00AE2204">
      <w:pPr>
        <w:pStyle w:val="ListParagraph"/>
        <w:numPr>
          <w:ilvl w:val="0"/>
          <w:numId w:val="32"/>
        </w:numPr>
        <w:autoSpaceDE w:val="0"/>
        <w:spacing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>Controllare che il sensore indicato da `</w:t>
      </w:r>
      <w:proofErr w:type="spellStart"/>
      <w:r w:rsidRPr="00AE2204">
        <w:rPr>
          <w:rFonts w:ascii="Arial" w:hAnsi="Arial" w:cs="Arial"/>
          <w:color w:val="000000"/>
          <w:lang w:val="it-IT"/>
        </w:rPr>
        <w:t>sensor_id</w:t>
      </w:r>
      <w:proofErr w:type="spellEnd"/>
      <w:r w:rsidRPr="00AE2204">
        <w:rPr>
          <w:rFonts w:ascii="Arial" w:hAnsi="Arial" w:cs="Arial"/>
          <w:color w:val="000000"/>
          <w:lang w:val="it-IT"/>
        </w:rPr>
        <w:t>` esista nella tabella `</w:t>
      </w:r>
      <w:proofErr w:type="spellStart"/>
      <w:r w:rsidRPr="00AE2204">
        <w:rPr>
          <w:rFonts w:ascii="Arial" w:hAnsi="Arial" w:cs="Arial"/>
          <w:color w:val="000000"/>
          <w:lang w:val="it-IT"/>
        </w:rPr>
        <w:t>sensors</w:t>
      </w:r>
      <w:proofErr w:type="spellEnd"/>
      <w:r w:rsidRPr="00AE2204">
        <w:rPr>
          <w:rFonts w:ascii="Arial" w:hAnsi="Arial" w:cs="Arial"/>
          <w:color w:val="000000"/>
          <w:lang w:val="it-IT"/>
        </w:rPr>
        <w:t>`.</w:t>
      </w:r>
    </w:p>
    <w:p w14:paraId="0C59AF9B" w14:textId="78223FEF" w:rsidR="00AE2204" w:rsidRPr="00AE2204" w:rsidRDefault="00AE2204" w:rsidP="00AE2204">
      <w:pPr>
        <w:pStyle w:val="ListParagraph"/>
        <w:numPr>
          <w:ilvl w:val="0"/>
          <w:numId w:val="32"/>
        </w:numPr>
        <w:autoSpaceDE w:val="0"/>
        <w:spacing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>Inserire la misurazione nella tabella `</w:t>
      </w:r>
      <w:proofErr w:type="spellStart"/>
      <w:r w:rsidRPr="00AE2204">
        <w:rPr>
          <w:rFonts w:ascii="Arial" w:hAnsi="Arial" w:cs="Arial"/>
          <w:color w:val="000000"/>
          <w:lang w:val="it-IT"/>
        </w:rPr>
        <w:t>measurements</w:t>
      </w:r>
      <w:proofErr w:type="spellEnd"/>
      <w:r w:rsidRPr="00AE2204">
        <w:rPr>
          <w:rFonts w:ascii="Arial" w:hAnsi="Arial" w:cs="Arial"/>
          <w:color w:val="000000"/>
          <w:lang w:val="it-IT"/>
        </w:rPr>
        <w:t>`.</w:t>
      </w:r>
    </w:p>
    <w:p w14:paraId="67B28B1F" w14:textId="56A3A8CF" w:rsidR="00AE2204" w:rsidRPr="00AE2204" w:rsidRDefault="00AE2204" w:rsidP="00AE2204">
      <w:pPr>
        <w:pStyle w:val="ListParagraph"/>
        <w:numPr>
          <w:ilvl w:val="0"/>
          <w:numId w:val="32"/>
        </w:numPr>
        <w:autoSpaceDE w:val="0"/>
        <w:spacing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>Restituire in JSON la misurazione appena salvata (almeno `</w:t>
      </w:r>
      <w:proofErr w:type="spellStart"/>
      <w:r w:rsidRPr="00AE2204">
        <w:rPr>
          <w:rFonts w:ascii="Arial" w:hAnsi="Arial" w:cs="Arial"/>
          <w:color w:val="000000"/>
          <w:lang w:val="it-IT"/>
        </w:rPr>
        <w:t>sensor_id</w:t>
      </w:r>
      <w:proofErr w:type="spellEnd"/>
      <w:r w:rsidRPr="00AE2204">
        <w:rPr>
          <w:rFonts w:ascii="Arial" w:hAnsi="Arial" w:cs="Arial"/>
          <w:color w:val="000000"/>
          <w:lang w:val="it-IT"/>
        </w:rPr>
        <w:t>`, `</w:t>
      </w:r>
      <w:proofErr w:type="spellStart"/>
      <w:r w:rsidRPr="00AE2204">
        <w:rPr>
          <w:rFonts w:ascii="Arial" w:hAnsi="Arial" w:cs="Arial"/>
          <w:color w:val="000000"/>
          <w:lang w:val="it-IT"/>
        </w:rPr>
        <w:t>value</w:t>
      </w:r>
      <w:proofErr w:type="spellEnd"/>
      <w:r w:rsidRPr="00AE2204">
        <w:rPr>
          <w:rFonts w:ascii="Arial" w:hAnsi="Arial" w:cs="Arial"/>
          <w:color w:val="000000"/>
          <w:lang w:val="it-IT"/>
        </w:rPr>
        <w:t>`, `</w:t>
      </w:r>
      <w:proofErr w:type="spellStart"/>
      <w:r w:rsidRPr="00AE2204">
        <w:rPr>
          <w:rFonts w:ascii="Arial" w:hAnsi="Arial" w:cs="Arial"/>
          <w:color w:val="000000"/>
          <w:lang w:val="it-IT"/>
        </w:rPr>
        <w:t>timestamp</w:t>
      </w:r>
      <w:proofErr w:type="spellEnd"/>
      <w:r w:rsidRPr="00AE2204">
        <w:rPr>
          <w:rFonts w:ascii="Arial" w:hAnsi="Arial" w:cs="Arial"/>
          <w:color w:val="000000"/>
          <w:lang w:val="it-IT"/>
        </w:rPr>
        <w:t>`). Se il sensore non esiste o i dati non sono validi, restituire un JSON con chiave `</w:t>
      </w:r>
      <w:proofErr w:type="spellStart"/>
      <w:r w:rsidRPr="00AE2204">
        <w:rPr>
          <w:rFonts w:ascii="Arial" w:hAnsi="Arial" w:cs="Arial"/>
          <w:color w:val="000000"/>
          <w:lang w:val="it-IT"/>
        </w:rPr>
        <w:t>error</w:t>
      </w:r>
      <w:proofErr w:type="spellEnd"/>
      <w:r w:rsidRPr="00AE2204">
        <w:rPr>
          <w:rFonts w:ascii="Arial" w:hAnsi="Arial" w:cs="Arial"/>
          <w:color w:val="000000"/>
          <w:lang w:val="it-IT"/>
        </w:rPr>
        <w:t>`.</w:t>
      </w:r>
    </w:p>
    <w:p w14:paraId="47901ED8" w14:textId="77777777" w:rsidR="00AE2204" w:rsidRPr="00AE2204" w:rsidRDefault="00AE2204" w:rsidP="00AE2204">
      <w:pPr>
        <w:autoSpaceDE w:val="0"/>
        <w:spacing w:after="160"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 xml:space="preserve">Nel caso la richiesta fosse di tipo </w:t>
      </w:r>
      <w:r w:rsidRPr="00AE2204">
        <w:rPr>
          <w:rFonts w:ascii="Arial" w:hAnsi="Arial" w:cs="Arial"/>
          <w:b/>
          <w:bCs/>
          <w:color w:val="000000"/>
          <w:lang w:val="it-IT"/>
        </w:rPr>
        <w:t>GET</w:t>
      </w:r>
      <w:r w:rsidRPr="00AE2204">
        <w:rPr>
          <w:rFonts w:ascii="Arial" w:hAnsi="Arial" w:cs="Arial"/>
          <w:color w:val="000000"/>
          <w:lang w:val="it-IT"/>
        </w:rPr>
        <w:t>:</w:t>
      </w:r>
    </w:p>
    <w:p w14:paraId="7EFC2499" w14:textId="314E3D66" w:rsidR="00AE2204" w:rsidRPr="00AE2204" w:rsidRDefault="00AE2204" w:rsidP="00AE2204">
      <w:pPr>
        <w:pStyle w:val="ListParagraph"/>
        <w:numPr>
          <w:ilvl w:val="0"/>
          <w:numId w:val="33"/>
        </w:numPr>
        <w:autoSpaceDE w:val="0"/>
        <w:spacing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>Se il campo `</w:t>
      </w:r>
      <w:proofErr w:type="spellStart"/>
      <w:r w:rsidRPr="00AE2204">
        <w:rPr>
          <w:rFonts w:ascii="Arial" w:hAnsi="Arial" w:cs="Arial"/>
          <w:color w:val="000000"/>
          <w:lang w:val="it-IT"/>
        </w:rPr>
        <w:t>sensor_id</w:t>
      </w:r>
      <w:proofErr w:type="spellEnd"/>
      <w:r w:rsidRPr="00AE2204">
        <w:rPr>
          <w:rFonts w:ascii="Arial" w:hAnsi="Arial" w:cs="Arial"/>
          <w:color w:val="000000"/>
          <w:lang w:val="it-IT"/>
        </w:rPr>
        <w:t>` è presente: calcolare e restituire `min`, `max` e `media` dei valori registrati per quel sensore.</w:t>
      </w:r>
    </w:p>
    <w:p w14:paraId="186C95DC" w14:textId="2D84A7E7" w:rsidR="0022784F" w:rsidRPr="00AE2204" w:rsidRDefault="00AE2204" w:rsidP="00AE2204">
      <w:pPr>
        <w:pStyle w:val="ListParagraph"/>
        <w:numPr>
          <w:ilvl w:val="0"/>
          <w:numId w:val="33"/>
        </w:numPr>
        <w:autoSpaceDE w:val="0"/>
        <w:spacing w:line="252" w:lineRule="auto"/>
        <w:jc w:val="both"/>
        <w:rPr>
          <w:rFonts w:ascii="Arial" w:hAnsi="Arial" w:cs="Arial"/>
          <w:color w:val="000000"/>
          <w:lang w:val="it-IT"/>
        </w:rPr>
      </w:pPr>
      <w:r w:rsidRPr="00AE2204">
        <w:rPr>
          <w:rFonts w:ascii="Arial" w:hAnsi="Arial" w:cs="Arial"/>
          <w:color w:val="000000"/>
          <w:lang w:val="it-IT"/>
        </w:rPr>
        <w:t>Se non esistono dati per la richiesta, restituire un JSON di errore.</w:t>
      </w:r>
    </w:p>
    <w:p w14:paraId="07B3A37A" w14:textId="77777777" w:rsidR="0055070F" w:rsidRDefault="0055070F" w:rsidP="0055070F">
      <w:pPr>
        <w:autoSpaceDE w:val="0"/>
        <w:spacing w:line="252" w:lineRule="auto"/>
        <w:jc w:val="both"/>
        <w:rPr>
          <w:rFonts w:ascii="Arial" w:hAnsi="Arial" w:cs="Arial"/>
          <w:b/>
          <w:bCs/>
          <w:color w:val="000000"/>
          <w:lang w:val="it-IT"/>
        </w:rPr>
      </w:pPr>
      <w:r w:rsidRPr="00D61F37">
        <w:rPr>
          <w:rFonts w:ascii="Arial" w:hAnsi="Arial" w:cs="Arial"/>
          <w:b/>
          <w:bCs/>
          <w:color w:val="000000"/>
          <w:lang w:val="it-IT"/>
        </w:rPr>
        <w:t xml:space="preserve">La pagina PHP deve SEMPRE restituire un JSON valido. </w:t>
      </w:r>
    </w:p>
    <w:p w14:paraId="119331FA" w14:textId="77777777" w:rsidR="0055070F" w:rsidRDefault="0055070F" w:rsidP="0055070F">
      <w:pPr>
        <w:autoSpaceDE w:val="0"/>
        <w:spacing w:line="252" w:lineRule="auto"/>
        <w:jc w:val="both"/>
        <w:rPr>
          <w:rFonts w:ascii="Arial" w:hAnsi="Arial" w:cs="Arial"/>
          <w:b/>
          <w:bCs/>
          <w:color w:val="000000"/>
          <w:lang w:val="it-IT"/>
        </w:rPr>
      </w:pPr>
    </w:p>
    <w:p w14:paraId="56F0EF34" w14:textId="7701AC83" w:rsidR="0055070F" w:rsidRPr="00D61F37" w:rsidRDefault="0055070F" w:rsidP="0055070F">
      <w:pPr>
        <w:autoSpaceDE w:val="0"/>
        <w:spacing w:line="252" w:lineRule="auto"/>
        <w:jc w:val="both"/>
        <w:rPr>
          <w:b/>
          <w:bCs/>
          <w:lang w:val="it-IT"/>
        </w:rPr>
      </w:pPr>
      <w:r w:rsidRPr="00D61F37">
        <w:rPr>
          <w:rFonts w:ascii="Arial" w:hAnsi="Arial" w:cs="Arial"/>
          <w:b/>
          <w:bCs/>
          <w:color w:val="000000"/>
          <w:lang w:val="it-IT"/>
        </w:rPr>
        <w:t xml:space="preserve">Dovete supporre che il </w:t>
      </w:r>
      <w:proofErr w:type="spellStart"/>
      <w:r w:rsidRPr="00D61F37">
        <w:rPr>
          <w:rFonts w:ascii="Arial" w:hAnsi="Arial" w:cs="Arial"/>
          <w:b/>
          <w:bCs/>
          <w:color w:val="000000"/>
          <w:lang w:val="it-IT"/>
        </w:rPr>
        <w:t>db</w:t>
      </w:r>
      <w:proofErr w:type="spellEnd"/>
      <w:r w:rsidRPr="00D61F37">
        <w:rPr>
          <w:rFonts w:ascii="Arial" w:hAnsi="Arial" w:cs="Arial"/>
          <w:b/>
          <w:bCs/>
          <w:color w:val="000000"/>
          <w:lang w:val="it-IT"/>
        </w:rPr>
        <w:t xml:space="preserve"> esista</w:t>
      </w:r>
      <w:r>
        <w:rPr>
          <w:rFonts w:ascii="Arial" w:hAnsi="Arial" w:cs="Arial"/>
          <w:b/>
          <w:bCs/>
          <w:color w:val="000000"/>
          <w:lang w:val="it-IT"/>
        </w:rPr>
        <w:t xml:space="preserve"> (</w:t>
      </w:r>
      <w:r w:rsidRPr="00D61F37">
        <w:rPr>
          <w:rFonts w:ascii="Arial" w:hAnsi="Arial" w:cs="Arial"/>
          <w:b/>
          <w:bCs/>
          <w:color w:val="000000"/>
          <w:lang w:val="it-IT"/>
        </w:rPr>
        <w:t>nome database: `</w:t>
      </w:r>
      <w:proofErr w:type="spellStart"/>
      <w:r w:rsidR="00C05A84">
        <w:rPr>
          <w:rFonts w:ascii="Arial" w:hAnsi="Arial" w:cs="Arial"/>
          <w:b/>
          <w:bCs/>
          <w:color w:val="000000"/>
          <w:lang w:val="it-IT"/>
        </w:rPr>
        <w:t>iot</w:t>
      </w:r>
      <w:r w:rsidRPr="00D61F37">
        <w:rPr>
          <w:rFonts w:ascii="Arial" w:hAnsi="Arial" w:cs="Arial"/>
          <w:b/>
          <w:bCs/>
          <w:color w:val="000000"/>
          <w:lang w:val="it-IT"/>
        </w:rPr>
        <w:t>_db</w:t>
      </w:r>
      <w:proofErr w:type="spellEnd"/>
      <w:r w:rsidRPr="00D61F37">
        <w:rPr>
          <w:rFonts w:ascii="Arial" w:hAnsi="Arial" w:cs="Arial"/>
          <w:b/>
          <w:bCs/>
          <w:color w:val="000000"/>
          <w:lang w:val="it-IT"/>
        </w:rPr>
        <w:t>`; nome tabell</w:t>
      </w:r>
      <w:r w:rsidR="00C05A84">
        <w:rPr>
          <w:rFonts w:ascii="Arial" w:hAnsi="Arial" w:cs="Arial"/>
          <w:b/>
          <w:bCs/>
          <w:color w:val="000000"/>
          <w:lang w:val="it-IT"/>
        </w:rPr>
        <w:t>e</w:t>
      </w:r>
      <w:r w:rsidRPr="00D61F37">
        <w:rPr>
          <w:rFonts w:ascii="Arial" w:hAnsi="Arial" w:cs="Arial"/>
          <w:b/>
          <w:bCs/>
          <w:color w:val="000000"/>
          <w:lang w:val="it-IT"/>
        </w:rPr>
        <w:t>: `</w:t>
      </w:r>
      <w:proofErr w:type="spellStart"/>
      <w:r w:rsidR="00C05A84">
        <w:rPr>
          <w:rFonts w:ascii="Arial" w:hAnsi="Arial" w:cs="Arial"/>
          <w:b/>
          <w:bCs/>
          <w:color w:val="000000"/>
          <w:lang w:val="it-IT"/>
        </w:rPr>
        <w:t>sensors</w:t>
      </w:r>
      <w:proofErr w:type="spellEnd"/>
      <w:r w:rsidRPr="00D61F37">
        <w:rPr>
          <w:rFonts w:ascii="Arial" w:hAnsi="Arial" w:cs="Arial"/>
          <w:b/>
          <w:bCs/>
          <w:color w:val="000000"/>
          <w:lang w:val="it-IT"/>
        </w:rPr>
        <w:t>`</w:t>
      </w:r>
      <w:r w:rsidR="00372B01">
        <w:rPr>
          <w:rFonts w:ascii="Arial" w:hAnsi="Arial" w:cs="Arial"/>
          <w:b/>
          <w:bCs/>
          <w:color w:val="000000"/>
          <w:lang w:val="it-IT"/>
        </w:rPr>
        <w:t xml:space="preserve"> e</w:t>
      </w:r>
      <w:r w:rsidR="00C05A84">
        <w:rPr>
          <w:rFonts w:ascii="Arial" w:hAnsi="Arial" w:cs="Arial"/>
          <w:b/>
          <w:bCs/>
          <w:color w:val="000000"/>
          <w:lang w:val="it-IT"/>
        </w:rPr>
        <w:t xml:space="preserve"> `</w:t>
      </w:r>
      <w:proofErr w:type="spellStart"/>
      <w:r w:rsidR="00C05A84">
        <w:rPr>
          <w:rFonts w:ascii="Arial" w:hAnsi="Arial" w:cs="Arial"/>
          <w:b/>
          <w:bCs/>
          <w:color w:val="000000"/>
          <w:lang w:val="it-IT"/>
        </w:rPr>
        <w:t>measurements</w:t>
      </w:r>
      <w:proofErr w:type="spellEnd"/>
      <w:r w:rsidR="00C05A84">
        <w:rPr>
          <w:rFonts w:ascii="Arial" w:hAnsi="Arial" w:cs="Arial"/>
          <w:b/>
          <w:bCs/>
          <w:color w:val="000000"/>
          <w:lang w:val="it-IT"/>
        </w:rPr>
        <w:t>`</w:t>
      </w:r>
      <w:r w:rsidRPr="00D61F37">
        <w:rPr>
          <w:rFonts w:ascii="Arial" w:hAnsi="Arial" w:cs="Arial"/>
          <w:b/>
          <w:bCs/>
          <w:color w:val="000000"/>
          <w:lang w:val="it-IT"/>
        </w:rPr>
        <w:t xml:space="preserve">; username: `root`, </w:t>
      </w:r>
      <w:proofErr w:type="spellStart"/>
      <w:r w:rsidRPr="00D61F37">
        <w:rPr>
          <w:rFonts w:ascii="Arial" w:hAnsi="Arial" w:cs="Arial"/>
          <w:b/>
          <w:bCs/>
          <w:color w:val="000000"/>
          <w:lang w:val="it-IT"/>
        </w:rPr>
        <w:t>pw</w:t>
      </w:r>
      <w:proofErr w:type="spellEnd"/>
      <w:proofErr w:type="gramStart"/>
      <w:r w:rsidRPr="00D61F37">
        <w:rPr>
          <w:rFonts w:ascii="Arial" w:hAnsi="Arial" w:cs="Arial"/>
          <w:b/>
          <w:bCs/>
          <w:color w:val="000000"/>
          <w:lang w:val="it-IT"/>
        </w:rPr>
        <w:t>: )</w:t>
      </w:r>
      <w:proofErr w:type="gramEnd"/>
      <w:r>
        <w:rPr>
          <w:rFonts w:ascii="Arial" w:hAnsi="Arial" w:cs="Arial"/>
          <w:b/>
          <w:bCs/>
          <w:color w:val="000000"/>
          <w:lang w:val="it-IT"/>
        </w:rPr>
        <w:t xml:space="preserve"> e che la tabella sia strutturata secondo le istruzioni che trovate nel file “README_DB.txt”</w:t>
      </w:r>
    </w:p>
    <w:p w14:paraId="5EC3A590" w14:textId="2B200D86" w:rsidR="007F7A31" w:rsidRPr="0095388B" w:rsidRDefault="007F7A31" w:rsidP="0055070F">
      <w:pPr>
        <w:autoSpaceDE w:val="0"/>
        <w:spacing w:after="160" w:line="252" w:lineRule="auto"/>
        <w:jc w:val="both"/>
        <w:rPr>
          <w:lang w:val="it-IT"/>
        </w:rPr>
      </w:pPr>
    </w:p>
    <w:sectPr w:rsidR="007F7A31" w:rsidRPr="009538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34" w:right="1418" w:bottom="1134" w:left="1418" w:header="720" w:footer="720" w:gutter="0"/>
      <w:cols w:space="720"/>
      <w:docGrid w:linePitch="360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88B95" w14:textId="77777777" w:rsidR="00F3606D" w:rsidRDefault="00F3606D" w:rsidP="00E21896">
      <w:r>
        <w:separator/>
      </w:r>
    </w:p>
  </w:endnote>
  <w:endnote w:type="continuationSeparator" w:id="0">
    <w:p w14:paraId="596FA44D" w14:textId="77777777" w:rsidR="00F3606D" w:rsidRDefault="00F3606D" w:rsidP="00E2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WenQuanYi Micro Hei">
    <w:panose1 w:val="020B0604020202020204"/>
    <w:charset w:val="00"/>
    <w:family w:val="roman"/>
    <w:notTrueType/>
    <w:pitch w:val="default"/>
  </w:font>
  <w:font w:name="FreeSans">
    <w:altName w:val="Arial"/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B0604020202020204"/>
    <w:charset w:val="01"/>
    <w:family w:val="modern"/>
    <w:pitch w:val="default"/>
  </w:font>
  <w:font w:name="DejaVu Sans Mono">
    <w:panose1 w:val="020B0604020202020204"/>
    <w:charset w:val="00"/>
    <w:family w:val="modern"/>
    <w:pitch w:val="fixed"/>
    <w:sig w:usb0="E60026FF" w:usb1="D200F9FB" w:usb2="02000028" w:usb3="00000000" w:csb0="000001D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8B4C" w14:textId="77777777" w:rsidR="00E21896" w:rsidRDefault="00E218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532F" w14:textId="77777777" w:rsidR="00E21896" w:rsidRDefault="00E218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BDD17" w14:textId="77777777" w:rsidR="00E21896" w:rsidRDefault="00E21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73427" w14:textId="77777777" w:rsidR="00F3606D" w:rsidRDefault="00F3606D" w:rsidP="00E21896">
      <w:r>
        <w:separator/>
      </w:r>
    </w:p>
  </w:footnote>
  <w:footnote w:type="continuationSeparator" w:id="0">
    <w:p w14:paraId="012EEE70" w14:textId="77777777" w:rsidR="00F3606D" w:rsidRDefault="00F3606D" w:rsidP="00E21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4EB10" w14:textId="77777777" w:rsidR="00E21896" w:rsidRDefault="00E218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780BA" w14:textId="77777777" w:rsidR="00E21896" w:rsidRDefault="00E218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A697F" w14:textId="77777777" w:rsidR="00E21896" w:rsidRDefault="00E218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Puntoelenc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bCs w:val="0"/>
        <w:color w:val="auto"/>
        <w:lang w:val="it-IT" w:eastAsia="it-I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Calibri" w:hAnsi="Calibri" w:cs="Calibri"/>
        <w:b w:val="0"/>
        <w:bCs w:val="0"/>
        <w:lang w:val="it-I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Calibri" w:hAnsi="Calibri" w:cs="Calibri"/>
        <w:b w:val="0"/>
        <w:bCs w:val="0"/>
        <w:lang w:val="it-I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Calibri" w:hAnsi="Calibri" w:cs="Calibri"/>
        <w:b w:val="0"/>
        <w:bCs w:val="0"/>
        <w:lang w:val="it-I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Calibri" w:hAnsi="Calibri" w:cs="Calibri"/>
        <w:b w:val="0"/>
        <w:bCs w:val="0"/>
        <w:lang w:val="it-I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Calibri" w:hAnsi="Calibri" w:cs="Calibri"/>
        <w:b w:val="0"/>
        <w:bCs w:val="0"/>
        <w:lang w:val="it-I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Calibri" w:hAnsi="Calibri" w:cs="Calibri"/>
        <w:b w:val="0"/>
        <w:bCs w:val="0"/>
        <w:lang w:val="it-I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Calibri" w:hAnsi="Calibri" w:cs="Calibri"/>
        <w:b w:val="0"/>
        <w:bCs w:val="0"/>
        <w:lang w:val="it-I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Calibri" w:hAnsi="Calibri" w:cs="Calibri"/>
        <w:b w:val="0"/>
        <w:bCs w:val="0"/>
        <w:lang w:val="it-I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  <w:kern w:val="2"/>
        <w:lang w:val="it-I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auto"/>
        <w:kern w:val="2"/>
        <w:lang w:val="it-I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color w:val="auto"/>
        <w:kern w:val="2"/>
        <w:lang w:val="it-I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auto"/>
        <w:kern w:val="2"/>
        <w:lang w:val="it-I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color w:val="auto"/>
        <w:kern w:val="2"/>
        <w:lang w:val="it-I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color w:val="auto"/>
        <w:kern w:val="2"/>
        <w:lang w:val="it-I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color w:val="auto"/>
        <w:kern w:val="2"/>
        <w:lang w:val="it-I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7D233F5"/>
    <w:multiLevelType w:val="hybridMultilevel"/>
    <w:tmpl w:val="CCA8CF84"/>
    <w:lvl w:ilvl="0" w:tplc="A3D0CE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F13E9F"/>
    <w:multiLevelType w:val="hybridMultilevel"/>
    <w:tmpl w:val="2E1C5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91FA2"/>
    <w:multiLevelType w:val="hybridMultilevel"/>
    <w:tmpl w:val="A8F41E64"/>
    <w:lvl w:ilvl="0" w:tplc="96F4AF46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A7189"/>
    <w:multiLevelType w:val="multilevel"/>
    <w:tmpl w:val="E6A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65A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5317576"/>
    <w:multiLevelType w:val="hybridMultilevel"/>
    <w:tmpl w:val="E3F6E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E08AA"/>
    <w:multiLevelType w:val="hybridMultilevel"/>
    <w:tmpl w:val="16C85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610EE"/>
    <w:multiLevelType w:val="hybridMultilevel"/>
    <w:tmpl w:val="79DC5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5199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8112D10"/>
    <w:multiLevelType w:val="hybridMultilevel"/>
    <w:tmpl w:val="D7DA76B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EB70B2"/>
    <w:multiLevelType w:val="hybridMultilevel"/>
    <w:tmpl w:val="5DDAD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836D7"/>
    <w:multiLevelType w:val="hybridMultilevel"/>
    <w:tmpl w:val="0B52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42F20"/>
    <w:multiLevelType w:val="hybridMultilevel"/>
    <w:tmpl w:val="34864A80"/>
    <w:lvl w:ilvl="0" w:tplc="4AC8402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B016D"/>
    <w:multiLevelType w:val="hybridMultilevel"/>
    <w:tmpl w:val="9E606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2C15F4"/>
    <w:multiLevelType w:val="multilevel"/>
    <w:tmpl w:val="BA3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4C8137F7"/>
    <w:multiLevelType w:val="multilevel"/>
    <w:tmpl w:val="8184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B026C9"/>
    <w:multiLevelType w:val="hybridMultilevel"/>
    <w:tmpl w:val="5094C5F6"/>
    <w:lvl w:ilvl="0" w:tplc="041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1F6220E"/>
    <w:multiLevelType w:val="multilevel"/>
    <w:tmpl w:val="6B4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350B5"/>
    <w:multiLevelType w:val="multilevel"/>
    <w:tmpl w:val="10EA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 w15:restartNumberingAfterBreak="0">
    <w:nsid w:val="561D5B08"/>
    <w:multiLevelType w:val="hybridMultilevel"/>
    <w:tmpl w:val="04E4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67219"/>
    <w:multiLevelType w:val="hybridMultilevel"/>
    <w:tmpl w:val="18C48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8644A4"/>
    <w:multiLevelType w:val="multilevel"/>
    <w:tmpl w:val="1624D7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bCs w:val="0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Calibri" w:hAnsi="Calibri" w:cs="Calibri" w:hint="default"/>
        <w:b w:val="0"/>
        <w:bCs w:val="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Calibri" w:hAnsi="Calibri" w:cs="Calibri" w:hint="default"/>
        <w:b w:val="0"/>
        <w:bCs w:val="0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Calibri" w:hAnsi="Calibri" w:cs="Calibri" w:hint="default"/>
        <w:b w:val="0"/>
        <w:bCs w:val="0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Calibri" w:hAnsi="Calibri" w:cs="Calibri" w:hint="default"/>
        <w:b w:val="0"/>
        <w:bCs w:val="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Calibri" w:hAnsi="Calibri" w:cs="Calibri" w:hint="default"/>
        <w:b w:val="0"/>
        <w:bCs w:val="0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Calibri" w:hAnsi="Calibri" w:cs="Calibri" w:hint="default"/>
        <w:b w:val="0"/>
        <w:bCs w:val="0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Calibri" w:hAnsi="Calibri" w:cs="Calibri" w:hint="default"/>
        <w:b w:val="0"/>
        <w:bCs w:val="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Calibri" w:hAnsi="Calibri" w:cs="Calibri" w:hint="default"/>
        <w:b w:val="0"/>
        <w:bCs w:val="0"/>
      </w:rPr>
    </w:lvl>
  </w:abstractNum>
  <w:abstractNum w:abstractNumId="27" w15:restartNumberingAfterBreak="0">
    <w:nsid w:val="68F603C6"/>
    <w:multiLevelType w:val="multilevel"/>
    <w:tmpl w:val="E3F2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E3876"/>
    <w:multiLevelType w:val="multilevel"/>
    <w:tmpl w:val="67FA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46FBD"/>
    <w:multiLevelType w:val="hybridMultilevel"/>
    <w:tmpl w:val="D3C840C8"/>
    <w:lvl w:ilvl="0" w:tplc="96F4AF46">
      <w:start w:val="1"/>
      <w:numFmt w:val="bullet"/>
      <w:lvlText w:val=""/>
      <w:lvlJc w:val="left"/>
      <w:pPr>
        <w:ind w:left="57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73E72"/>
    <w:multiLevelType w:val="multilevel"/>
    <w:tmpl w:val="A64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9338E2"/>
    <w:multiLevelType w:val="multilevel"/>
    <w:tmpl w:val="052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B1721"/>
    <w:multiLevelType w:val="multilevel"/>
    <w:tmpl w:val="148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312571">
    <w:abstractNumId w:val="0"/>
  </w:num>
  <w:num w:numId="2" w16cid:durableId="646516549">
    <w:abstractNumId w:val="1"/>
  </w:num>
  <w:num w:numId="3" w16cid:durableId="2028099515">
    <w:abstractNumId w:val="2"/>
  </w:num>
  <w:num w:numId="4" w16cid:durableId="1505821223">
    <w:abstractNumId w:val="3"/>
  </w:num>
  <w:num w:numId="5" w16cid:durableId="1140465391">
    <w:abstractNumId w:val="4"/>
  </w:num>
  <w:num w:numId="6" w16cid:durableId="1876696505">
    <w:abstractNumId w:val="23"/>
  </w:num>
  <w:num w:numId="7" w16cid:durableId="53967264">
    <w:abstractNumId w:val="5"/>
  </w:num>
  <w:num w:numId="8" w16cid:durableId="1415739654">
    <w:abstractNumId w:val="17"/>
  </w:num>
  <w:num w:numId="9" w16cid:durableId="520365023">
    <w:abstractNumId w:val="19"/>
  </w:num>
  <w:num w:numId="10" w16cid:durableId="1265500327">
    <w:abstractNumId w:val="21"/>
  </w:num>
  <w:num w:numId="11" w16cid:durableId="1948928968">
    <w:abstractNumId w:val="30"/>
  </w:num>
  <w:num w:numId="12" w16cid:durableId="1481577008">
    <w:abstractNumId w:val="29"/>
  </w:num>
  <w:num w:numId="13" w16cid:durableId="269825207">
    <w:abstractNumId w:val="7"/>
  </w:num>
  <w:num w:numId="14" w16cid:durableId="529605788">
    <w:abstractNumId w:val="14"/>
  </w:num>
  <w:num w:numId="15" w16cid:durableId="1187403081">
    <w:abstractNumId w:val="10"/>
  </w:num>
  <w:num w:numId="16" w16cid:durableId="1683163343">
    <w:abstractNumId w:val="12"/>
  </w:num>
  <w:num w:numId="17" w16cid:durableId="416632917">
    <w:abstractNumId w:val="9"/>
  </w:num>
  <w:num w:numId="18" w16cid:durableId="896237251">
    <w:abstractNumId w:val="26"/>
  </w:num>
  <w:num w:numId="19" w16cid:durableId="1585337061">
    <w:abstractNumId w:val="24"/>
  </w:num>
  <w:num w:numId="20" w16cid:durableId="1118178585">
    <w:abstractNumId w:val="11"/>
  </w:num>
  <w:num w:numId="21" w16cid:durableId="1459957287">
    <w:abstractNumId w:val="16"/>
  </w:num>
  <w:num w:numId="22" w16cid:durableId="2051411846">
    <w:abstractNumId w:val="13"/>
  </w:num>
  <w:num w:numId="23" w16cid:durableId="505708449">
    <w:abstractNumId w:val="6"/>
  </w:num>
  <w:num w:numId="24" w16cid:durableId="791823803">
    <w:abstractNumId w:val="25"/>
  </w:num>
  <w:num w:numId="25" w16cid:durableId="785390482">
    <w:abstractNumId w:val="22"/>
  </w:num>
  <w:num w:numId="26" w16cid:durableId="1523323791">
    <w:abstractNumId w:val="27"/>
  </w:num>
  <w:num w:numId="27" w16cid:durableId="1348293490">
    <w:abstractNumId w:val="32"/>
  </w:num>
  <w:num w:numId="28" w16cid:durableId="1110474186">
    <w:abstractNumId w:val="31"/>
  </w:num>
  <w:num w:numId="29" w16cid:durableId="1963613164">
    <w:abstractNumId w:val="8"/>
  </w:num>
  <w:num w:numId="30" w16cid:durableId="1963219309">
    <w:abstractNumId w:val="20"/>
  </w:num>
  <w:num w:numId="31" w16cid:durableId="1859811431">
    <w:abstractNumId w:val="28"/>
  </w:num>
  <w:num w:numId="32" w16cid:durableId="854344552">
    <w:abstractNumId w:val="15"/>
  </w:num>
  <w:num w:numId="33" w16cid:durableId="9349423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8B"/>
    <w:rsid w:val="00007806"/>
    <w:rsid w:val="00023777"/>
    <w:rsid w:val="00065369"/>
    <w:rsid w:val="000B287F"/>
    <w:rsid w:val="00114523"/>
    <w:rsid w:val="00135A01"/>
    <w:rsid w:val="00151284"/>
    <w:rsid w:val="00182E9D"/>
    <w:rsid w:val="001E6592"/>
    <w:rsid w:val="0022784F"/>
    <w:rsid w:val="0026616C"/>
    <w:rsid w:val="002849C5"/>
    <w:rsid w:val="002970C4"/>
    <w:rsid w:val="002C6D9D"/>
    <w:rsid w:val="002E22F7"/>
    <w:rsid w:val="002E68F2"/>
    <w:rsid w:val="00320516"/>
    <w:rsid w:val="00365C01"/>
    <w:rsid w:val="00372B01"/>
    <w:rsid w:val="003E7243"/>
    <w:rsid w:val="004E52B8"/>
    <w:rsid w:val="00533E4F"/>
    <w:rsid w:val="0055070F"/>
    <w:rsid w:val="00552EEB"/>
    <w:rsid w:val="00566610"/>
    <w:rsid w:val="00597C0F"/>
    <w:rsid w:val="005F112E"/>
    <w:rsid w:val="005F499E"/>
    <w:rsid w:val="00656AA0"/>
    <w:rsid w:val="00706126"/>
    <w:rsid w:val="00721B03"/>
    <w:rsid w:val="0073116B"/>
    <w:rsid w:val="007D51DE"/>
    <w:rsid w:val="007F7A31"/>
    <w:rsid w:val="0080209B"/>
    <w:rsid w:val="008E07C4"/>
    <w:rsid w:val="008E4A54"/>
    <w:rsid w:val="0095082E"/>
    <w:rsid w:val="0095388B"/>
    <w:rsid w:val="009661B9"/>
    <w:rsid w:val="00A85177"/>
    <w:rsid w:val="00A85B1F"/>
    <w:rsid w:val="00A94B80"/>
    <w:rsid w:val="00AA5B97"/>
    <w:rsid w:val="00AC1E1F"/>
    <w:rsid w:val="00AE2204"/>
    <w:rsid w:val="00B405D2"/>
    <w:rsid w:val="00B4085D"/>
    <w:rsid w:val="00BC7F66"/>
    <w:rsid w:val="00BF29AF"/>
    <w:rsid w:val="00C05A84"/>
    <w:rsid w:val="00C529C0"/>
    <w:rsid w:val="00C65610"/>
    <w:rsid w:val="00CD5E19"/>
    <w:rsid w:val="00CE15B1"/>
    <w:rsid w:val="00CE28D5"/>
    <w:rsid w:val="00CF2BD3"/>
    <w:rsid w:val="00D02467"/>
    <w:rsid w:val="00D900DF"/>
    <w:rsid w:val="00D93CAC"/>
    <w:rsid w:val="00E07804"/>
    <w:rsid w:val="00E21896"/>
    <w:rsid w:val="00E23E7D"/>
    <w:rsid w:val="00E85B9C"/>
    <w:rsid w:val="00EB2176"/>
    <w:rsid w:val="00ED7ED4"/>
    <w:rsid w:val="00F3606D"/>
    <w:rsid w:val="00F45A1F"/>
    <w:rsid w:val="00FC6E4C"/>
    <w:rsid w:val="0A79A068"/>
    <w:rsid w:val="0D9E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0D91DAD"/>
  <w15:chartTrackingRefBased/>
  <w15:docId w15:val="{A18B7544-2C72-DD47-9EFC-0AB17DDE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color w:val="00000A"/>
      <w:kern w:val="2"/>
      <w:sz w:val="24"/>
      <w:szCs w:val="24"/>
      <w:lang w:eastAsia="zh-C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  <w:b w:val="0"/>
      <w:bCs w:val="0"/>
      <w:color w:val="auto"/>
      <w:lang w:val="it-IT" w:eastAsia="it-IT"/>
    </w:rPr>
  </w:style>
  <w:style w:type="character" w:customStyle="1" w:styleId="WW8Num3z1">
    <w:name w:val="WW8Num3z1"/>
    <w:rPr>
      <w:rFonts w:ascii="Calibri" w:hAnsi="Calibri" w:cs="Calibri"/>
      <w:b w:val="0"/>
      <w:bCs w:val="0"/>
      <w:lang w:val="it-IT"/>
    </w:rPr>
  </w:style>
  <w:style w:type="character" w:customStyle="1" w:styleId="WW8Num4z0">
    <w:name w:val="WW8Num4z0"/>
    <w:rPr>
      <w:rFonts w:ascii="Symbol" w:hAnsi="Symbol" w:cs="Symbol" w:hint="default"/>
      <w:color w:val="auto"/>
      <w:kern w:val="2"/>
      <w:lang w:val="it-IT"/>
    </w:rPr>
  </w:style>
  <w:style w:type="character" w:customStyle="1" w:styleId="WW8Num5z0">
    <w:name w:val="WW8Num5z0"/>
    <w:rPr>
      <w:rFonts w:ascii="Symbol" w:hAnsi="Symbol" w:cs="Symbol" w:hint="default"/>
      <w:color w:val="auto"/>
      <w:kern w:val="2"/>
      <w:lang w:val="it-IT"/>
    </w:rPr>
  </w:style>
  <w:style w:type="character" w:customStyle="1" w:styleId="WW8Num5z1">
    <w:name w:val="WW8Num5z1"/>
    <w:rPr>
      <w:rFonts w:ascii="Courier New" w:hAnsi="Courier New" w:cs="Courier New" w:hint="default"/>
      <w:color w:val="auto"/>
      <w:kern w:val="2"/>
      <w:lang w:val="it-I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Carpredefinitoparagrafo3">
    <w:name w:val="Car. predefinito paragrafo3"/>
  </w:style>
  <w:style w:type="character" w:customStyle="1" w:styleId="WW8Num6z0">
    <w:name w:val="WW8Num6z0"/>
    <w:rPr>
      <w:rFonts w:ascii="Symbol" w:hAnsi="Symbol" w:cs="Symbol" w:hint="default"/>
      <w:color w:val="auto"/>
      <w:kern w:val="2"/>
      <w:lang w:val="it-IT"/>
    </w:rPr>
  </w:style>
  <w:style w:type="character" w:customStyle="1" w:styleId="WW8Num7z0">
    <w:name w:val="WW8Num7z0"/>
    <w:rPr>
      <w:rFonts w:ascii="Arial" w:hAnsi="Arial" w:cs="Arial" w:hint="default"/>
      <w:lang w:val="it-IT"/>
    </w:rPr>
  </w:style>
  <w:style w:type="character" w:customStyle="1" w:styleId="WW8Num8z0">
    <w:name w:val="WW8Num8z0"/>
    <w:rPr>
      <w:rFonts w:ascii="Symbol" w:hAnsi="Symbol" w:cs="OpenSymbol" w:hint="default"/>
      <w:b w:val="0"/>
      <w:lang w:val="it-IT" w:eastAsia="zh-CN"/>
    </w:rPr>
  </w:style>
  <w:style w:type="character" w:customStyle="1" w:styleId="WW8Num8z1">
    <w:name w:val="WW8Num8z1"/>
    <w:rPr>
      <w:rFonts w:ascii="OpenSymbol" w:hAnsi="OpenSymbol" w:cs="OpenSymbol" w:hint="default"/>
      <w:b w:val="0"/>
    </w:rPr>
  </w:style>
  <w:style w:type="character" w:customStyle="1" w:styleId="WW8Num9z0">
    <w:name w:val="WW8Num9z0"/>
    <w:rPr>
      <w:rFonts w:ascii="Symbol" w:hAnsi="Symbol" w:cs="Symbol" w:hint="default"/>
      <w:color w:val="auto"/>
      <w:kern w:val="2"/>
      <w:lang w:val="it-IT"/>
    </w:rPr>
  </w:style>
  <w:style w:type="character" w:customStyle="1" w:styleId="WW8Num9z1">
    <w:name w:val="WW8Num9z1"/>
    <w:rPr>
      <w:rFonts w:ascii="Courier New" w:hAnsi="Courier New" w:cs="Courier New" w:hint="default"/>
      <w:color w:val="auto"/>
      <w:kern w:val="2"/>
      <w:lang w:val="it-I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Carpredefinitoparagrafo2">
    <w:name w:val="Car. predefinito paragrafo2"/>
  </w:style>
  <w:style w:type="character" w:customStyle="1" w:styleId="WW8Num2z1">
    <w:name w:val="WW8Num2z1"/>
    <w:rPr>
      <w:rFonts w:ascii="Calibri" w:eastAsia="Times New Roman" w:hAnsi="Calibri" w:cs="Calibri"/>
      <w:b w:val="0"/>
      <w:bCs w:val="0"/>
      <w:lang w:val="it-I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  <w:color w:val="auto"/>
      <w:kern w:val="2"/>
      <w:lang w:val="it-I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Times New Roman" w:hAnsi="Times New Roman" w:cs="Times New Roman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Arial" w:hAnsi="Arial" w:cs="Arial" w:hint="default"/>
      <w:lang w:val="it-I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ascii="Symbol" w:hAnsi="Symbol" w:cs="OpenSymbol" w:hint="default"/>
      <w:b w:val="0"/>
    </w:rPr>
  </w:style>
  <w:style w:type="character" w:customStyle="1" w:styleId="WW8Num17z1">
    <w:name w:val="WW8Num17z1"/>
    <w:rPr>
      <w:rFonts w:ascii="OpenSymbol" w:hAnsi="OpenSymbol" w:cs="OpenSymbol" w:hint="default"/>
      <w:b w:val="0"/>
    </w:rPr>
  </w:style>
  <w:style w:type="character" w:customStyle="1" w:styleId="WW8Num18z0">
    <w:name w:val="WW8Num18z0"/>
    <w:rPr>
      <w:rFonts w:ascii="Symbol" w:hAnsi="Symbol" w:cs="OpenSymbol" w:hint="default"/>
    </w:rPr>
  </w:style>
  <w:style w:type="character" w:customStyle="1" w:styleId="WW8Num18z1">
    <w:name w:val="WW8Num18z1"/>
    <w:rPr>
      <w:rFonts w:ascii="OpenSymbol" w:hAnsi="OpenSymbol" w:cs="OpenSymbol" w:hint="default"/>
    </w:rPr>
  </w:style>
  <w:style w:type="character" w:customStyle="1" w:styleId="WW8Num19z0">
    <w:name w:val="WW8Num19z0"/>
    <w:rPr>
      <w:rFonts w:ascii="Symbol" w:hAnsi="Symbol" w:cs="OpenSymbol" w:hint="default"/>
      <w:b w:val="0"/>
    </w:rPr>
  </w:style>
  <w:style w:type="character" w:customStyle="1" w:styleId="WW8Num19z1">
    <w:name w:val="WW8Num19z1"/>
    <w:rPr>
      <w:rFonts w:ascii="OpenSymbol" w:hAnsi="OpenSymbol" w:cs="OpenSymbol" w:hint="default"/>
      <w:b w:val="0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OpenSymbol" w:hint="default"/>
      <w:b w:val="0"/>
    </w:rPr>
  </w:style>
  <w:style w:type="character" w:customStyle="1" w:styleId="WW8Num21z1">
    <w:name w:val="WW8Num21z1"/>
    <w:rPr>
      <w:rFonts w:ascii="OpenSymbol" w:hAnsi="OpenSymbol" w:cs="OpenSymbol" w:hint="default"/>
      <w:b w:val="0"/>
    </w:rPr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  <w:rPr>
      <w:rFonts w:ascii="Symbol" w:hAnsi="Symbol" w:cs="OpenSymbol" w:hint="default"/>
      <w:b w:val="0"/>
      <w:lang w:val="it-IT"/>
    </w:rPr>
  </w:style>
  <w:style w:type="character" w:customStyle="1" w:styleId="WW8Num23z1">
    <w:name w:val="WW8Num23z1"/>
    <w:rPr>
      <w:rFonts w:ascii="OpenSymbol" w:hAnsi="OpenSymbol" w:cs="OpenSymbol" w:hint="default"/>
      <w:b w:val="0"/>
    </w:rPr>
  </w:style>
  <w:style w:type="character" w:customStyle="1" w:styleId="WW8Num24z0">
    <w:name w:val="WW8Num24z0"/>
    <w:rPr>
      <w:rFonts w:ascii="Symbol" w:hAnsi="Symbol" w:cs="Symbol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5z0">
    <w:name w:val="WW8Num25z0"/>
    <w:rPr>
      <w:rFonts w:ascii="Symbol" w:hAnsi="Symbol" w:cs="Symbo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Calibri" w:eastAsia="Calibri" w:hAnsi="Calibri" w:cs="Calibri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Carpredefinitoparagrafo1">
    <w:name w:val="Car. predefinito paragrafo1"/>
  </w:style>
  <w:style w:type="character" w:customStyle="1" w:styleId="IntestazioneCarattere">
    <w:name w:val="Intestazione Carattere"/>
    <w:rPr>
      <w:sz w:val="24"/>
      <w:szCs w:val="24"/>
      <w:lang w:val="en-US"/>
    </w:rPr>
  </w:style>
  <w:style w:type="character" w:customStyle="1" w:styleId="PidipaginaCarattere">
    <w:name w:val="Piè di pagina Carattere"/>
    <w:rPr>
      <w:sz w:val="24"/>
      <w:szCs w:val="24"/>
      <w:lang w:val="en-US"/>
    </w:rPr>
  </w:style>
  <w:style w:type="character" w:customStyle="1" w:styleId="TestofumettoCarattere">
    <w:name w:val="Testo fumetto Carattere"/>
    <w:rPr>
      <w:rFonts w:ascii="Tahoma" w:hAnsi="Tahoma" w:cs="Tahoma"/>
      <w:sz w:val="16"/>
      <w:szCs w:val="16"/>
      <w:lang w:val="en-US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ListLabel3">
    <w:name w:val="ListLabel 3"/>
    <w:rPr>
      <w:rFonts w:ascii="Arial" w:hAnsi="Arial" w:cs="Times New Roman"/>
    </w:rPr>
  </w:style>
  <w:style w:type="character" w:customStyle="1" w:styleId="ListLabel4">
    <w:name w:val="ListLabel 4"/>
    <w:rPr>
      <w:rFonts w:ascii="Arial" w:hAnsi="Arial" w:cs="Courier New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Symbol"/>
    </w:rPr>
  </w:style>
  <w:style w:type="character" w:customStyle="1" w:styleId="ListLabel7">
    <w:name w:val="ListLabel 7"/>
    <w:rPr>
      <w:rFonts w:ascii="Arial" w:hAnsi="Arial" w:cs="OpenSymbol"/>
    </w:rPr>
  </w:style>
  <w:style w:type="character" w:customStyle="1" w:styleId="TestocommentoCarattere">
    <w:name w:val="Testo commento Carattere"/>
    <w:rPr>
      <w:color w:val="00000A"/>
      <w:lang w:val="en-US"/>
    </w:rPr>
  </w:style>
  <w:style w:type="character" w:customStyle="1" w:styleId="Rimandocommento1">
    <w:name w:val="Rimando commento1"/>
    <w:rPr>
      <w:sz w:val="16"/>
      <w:szCs w:val="16"/>
    </w:rPr>
  </w:style>
  <w:style w:type="character" w:customStyle="1" w:styleId="SoggettocommentoCarattere">
    <w:name w:val="Soggetto commento Carattere"/>
    <w:rPr>
      <w:b/>
      <w:bCs/>
      <w:color w:val="00000A"/>
      <w:lang w:val="en-US"/>
    </w:rPr>
  </w:style>
  <w:style w:type="character" w:customStyle="1" w:styleId="ListLabel8">
    <w:name w:val="ListLabel 8"/>
    <w:rPr>
      <w:rFonts w:ascii="Arial" w:hAnsi="Arial" w:cs="Times New Roman"/>
    </w:rPr>
  </w:style>
  <w:style w:type="character" w:customStyle="1" w:styleId="ListLabel9">
    <w:name w:val="ListLabel 9"/>
    <w:rPr>
      <w:rFonts w:ascii="Arial" w:hAnsi="Arial" w:cs="Courier New"/>
    </w:rPr>
  </w:style>
  <w:style w:type="character" w:customStyle="1" w:styleId="ListLabel10">
    <w:name w:val="ListLabel 10"/>
    <w:rPr>
      <w:rFonts w:cs="Wingdings"/>
    </w:rPr>
  </w:style>
  <w:style w:type="character" w:customStyle="1" w:styleId="ListLabel11">
    <w:name w:val="ListLabel 11"/>
    <w:rPr>
      <w:rFonts w:cs="Symbol"/>
    </w:rPr>
  </w:style>
  <w:style w:type="character" w:customStyle="1" w:styleId="ListLabel12">
    <w:name w:val="ListLabel 12"/>
    <w:rPr>
      <w:rFonts w:ascii="Arial" w:hAnsi="Arial" w:cs="OpenSymbol"/>
    </w:rPr>
  </w:style>
  <w:style w:type="character" w:customStyle="1" w:styleId="ListLabel13">
    <w:name w:val="ListLabel 13"/>
    <w:rPr>
      <w:rFonts w:ascii="Arial" w:hAnsi="Arial" w:cs="Times New Roman"/>
    </w:rPr>
  </w:style>
  <w:style w:type="character" w:customStyle="1" w:styleId="ListLabel14">
    <w:name w:val="ListLabel 14"/>
    <w:rPr>
      <w:rFonts w:ascii="Arial" w:hAnsi="Arial" w:cs="Courier New"/>
    </w:rPr>
  </w:style>
  <w:style w:type="character" w:customStyle="1" w:styleId="ListLabel15">
    <w:name w:val="ListLabel 15"/>
    <w:rPr>
      <w:rFonts w:cs="Wingdings"/>
    </w:rPr>
  </w:style>
  <w:style w:type="character" w:customStyle="1" w:styleId="ListLabel16">
    <w:name w:val="ListLabel 16"/>
    <w:rPr>
      <w:rFonts w:cs="Symbol"/>
    </w:rPr>
  </w:style>
  <w:style w:type="character" w:customStyle="1" w:styleId="ListLabel17">
    <w:name w:val="ListLabel 17"/>
    <w:rPr>
      <w:rFonts w:ascii="Arial" w:hAnsi="Arial" w:cs="OpenSymbol"/>
    </w:rPr>
  </w:style>
  <w:style w:type="character" w:customStyle="1" w:styleId="ListLabel18">
    <w:name w:val="ListLabel 18"/>
    <w:rPr>
      <w:rFonts w:ascii="Arial" w:hAnsi="Arial" w:cs="Times New Roman"/>
    </w:rPr>
  </w:style>
  <w:style w:type="character" w:customStyle="1" w:styleId="ListLabel19">
    <w:name w:val="ListLabel 19"/>
    <w:rPr>
      <w:rFonts w:ascii="Arial" w:hAnsi="Arial" w:cs="Courier New"/>
    </w:rPr>
  </w:style>
  <w:style w:type="character" w:customStyle="1" w:styleId="ListLabel20">
    <w:name w:val="ListLabel 20"/>
    <w:rPr>
      <w:rFonts w:cs="Wingdings"/>
    </w:rPr>
  </w:style>
  <w:style w:type="character" w:customStyle="1" w:styleId="ListLabel21">
    <w:name w:val="ListLabel 21"/>
    <w:rPr>
      <w:rFonts w:cs="Symbol"/>
    </w:rPr>
  </w:style>
  <w:style w:type="character" w:customStyle="1" w:styleId="ListLabel22">
    <w:name w:val="ListLabel 22"/>
    <w:rPr>
      <w:rFonts w:ascii="Arial" w:hAnsi="Aria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23">
    <w:name w:val="ListLabel 23"/>
    <w:rPr>
      <w:rFonts w:ascii="Arial" w:hAnsi="Arial" w:cs="Times New Roman"/>
    </w:rPr>
  </w:style>
  <w:style w:type="character" w:customStyle="1" w:styleId="ListLabel24">
    <w:name w:val="ListLabel 24"/>
    <w:rPr>
      <w:rFonts w:ascii="Arial" w:hAnsi="Arial" w:cs="Courier New"/>
    </w:rPr>
  </w:style>
  <w:style w:type="character" w:customStyle="1" w:styleId="ListLabel25">
    <w:name w:val="ListLabel 25"/>
    <w:rPr>
      <w:rFonts w:cs="Wingdings"/>
    </w:rPr>
  </w:style>
  <w:style w:type="character" w:customStyle="1" w:styleId="ListLabel26">
    <w:name w:val="ListLabel 26"/>
    <w:rPr>
      <w:rFonts w:cs="Symbol"/>
    </w:rPr>
  </w:style>
  <w:style w:type="character" w:customStyle="1" w:styleId="ListLabel27">
    <w:name w:val="ListLabel 27"/>
    <w:rPr>
      <w:rFonts w:ascii="Arial" w:hAnsi="Arial" w:cs="OpenSymbol"/>
      <w:b w:val="0"/>
    </w:rPr>
  </w:style>
  <w:style w:type="character" w:styleId="Hyperlink">
    <w:name w:val="Hyperlink"/>
    <w:rPr>
      <w:color w:val="0563C1"/>
      <w:u w:val="single"/>
    </w:rPr>
  </w:style>
  <w:style w:type="character" w:customStyle="1" w:styleId="Testosorgente">
    <w:name w:val="Testo sorgente"/>
    <w:rPr>
      <w:rFonts w:ascii="Liberation Mono" w:eastAsia="DejaVu Sans Mono" w:hAnsi="Liberation Mono" w:cs="Liberation Mono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Titolo3">
    <w:name w:val="Titolo3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ice">
    <w:name w:val="Indice"/>
    <w:basedOn w:val="Normal"/>
    <w:pPr>
      <w:suppressLineNumbers/>
    </w:pPr>
    <w:rPr>
      <w:rFonts w:cs="Lohit Devanagari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WenQuanYi Micro Hei" w:hAnsi="Liberation Sans" w:cs="FreeSans"/>
      <w:sz w:val="28"/>
      <w:szCs w:val="28"/>
    </w:rPr>
  </w:style>
  <w:style w:type="paragraph" w:customStyle="1" w:styleId="Titolo2">
    <w:name w:val="Titolo2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TextBody">
    <w:name w:val="Text Body"/>
    <w:basedOn w:val="Normal"/>
    <w:uiPriority w:val="99"/>
    <w:qFormat/>
    <w:pPr>
      <w:spacing w:after="140" w:line="288" w:lineRule="auto"/>
    </w:pPr>
  </w:style>
  <w:style w:type="paragraph" w:customStyle="1" w:styleId="Titolo1">
    <w:name w:val="Titolo1"/>
    <w:basedOn w:val="Normal"/>
    <w:next w:val="BodyText"/>
    <w:pPr>
      <w:jc w:val="center"/>
    </w:pPr>
    <w:rPr>
      <w:b/>
      <w:bCs/>
      <w:sz w:val="36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z w:val="30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suppressAutoHyphens/>
    </w:pPr>
    <w:rPr>
      <w:color w:val="00000A"/>
      <w:kern w:val="2"/>
      <w:sz w:val="24"/>
      <w:szCs w:val="24"/>
      <w:lang w:eastAsia="zh-CN"/>
    </w:rPr>
  </w:style>
  <w:style w:type="paragraph" w:customStyle="1" w:styleId="FrameContents">
    <w:name w:val="Frame Contents"/>
    <w:basedOn w:val="Normal"/>
  </w:style>
  <w:style w:type="paragraph" w:customStyle="1" w:styleId="Quotations">
    <w:name w:val="Quotations"/>
    <w:basedOn w:val="Normal"/>
  </w:style>
  <w:style w:type="paragraph" w:customStyle="1" w:styleId="TableContents">
    <w:name w:val="Table Contents"/>
    <w:basedOn w:val="Normal"/>
  </w:style>
  <w:style w:type="paragraph" w:styleId="ListParagraph">
    <w:name w:val="List Paragraph"/>
    <w:basedOn w:val="Normal"/>
    <w:uiPriority w:val="34"/>
    <w:qFormat/>
    <w:pPr>
      <w:spacing w:after="160"/>
      <w:ind w:left="720"/>
      <w:contextualSpacing/>
    </w:pPr>
  </w:style>
  <w:style w:type="paragraph" w:customStyle="1" w:styleId="Testocommento1">
    <w:name w:val="Testo commento1"/>
    <w:basedOn w:val="Normal"/>
    <w:rPr>
      <w:sz w:val="20"/>
      <w:szCs w:val="20"/>
    </w:rPr>
  </w:style>
  <w:style w:type="paragraph" w:styleId="CommentSubject">
    <w:name w:val="annotation subject"/>
    <w:basedOn w:val="Testocommento1"/>
    <w:rPr>
      <w:b/>
      <w:bCs/>
    </w:rPr>
  </w:style>
  <w:style w:type="paragraph" w:customStyle="1" w:styleId="TableHeading">
    <w:name w:val="Table Heading"/>
    <w:basedOn w:val="TableContents"/>
  </w:style>
  <w:style w:type="paragraph" w:customStyle="1" w:styleId="Puntoelenco1">
    <w:name w:val="Punto elenco1"/>
    <w:basedOn w:val="Normal"/>
    <w:pPr>
      <w:numPr>
        <w:numId w:val="2"/>
      </w:numPr>
      <w:contextualSpacing/>
    </w:pPr>
  </w:style>
  <w:style w:type="paragraph" w:customStyle="1" w:styleId="Contenutocornice">
    <w:name w:val="Contenuto cornice"/>
    <w:basedOn w:val="Normal"/>
  </w:style>
  <w:style w:type="paragraph" w:customStyle="1" w:styleId="Contenutotabella">
    <w:name w:val="Contenuto tabella"/>
    <w:basedOn w:val="Normal"/>
    <w:pPr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paragraph" w:customStyle="1" w:styleId="Testopreformattato">
    <w:name w:val="Testo preformattato"/>
    <w:basedOn w:val="Normal"/>
    <w:rPr>
      <w:rFonts w:ascii="Liberation Mono" w:eastAsia="DejaVu Sans Mono" w:hAnsi="Liberation Mono" w:cs="Liberation Mono"/>
      <w:sz w:val="20"/>
      <w:szCs w:val="20"/>
    </w:rPr>
  </w:style>
  <w:style w:type="paragraph" w:styleId="NormalWeb">
    <w:name w:val="Normal (Web)"/>
    <w:basedOn w:val="Normal"/>
    <w:uiPriority w:val="99"/>
    <w:unhideWhenUsed/>
    <w:rsid w:val="00E21896"/>
    <w:pPr>
      <w:suppressAutoHyphens w:val="0"/>
      <w:spacing w:before="100" w:beforeAutospacing="1" w:after="100" w:afterAutospacing="1"/>
    </w:pPr>
    <w:rPr>
      <w:color w:val="auto"/>
      <w:kern w:val="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D7ED4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0780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284"/>
    <w:rPr>
      <w:color w:val="605E5C"/>
      <w:shd w:val="clear" w:color="auto" w:fill="E1DFDD"/>
    </w:rPr>
  </w:style>
  <w:style w:type="paragraph" w:customStyle="1" w:styleId="p1">
    <w:name w:val="p1"/>
    <w:basedOn w:val="Normal"/>
    <w:rsid w:val="00BF29AF"/>
    <w:pPr>
      <w:suppressAutoHyphens w:val="0"/>
    </w:pPr>
    <w:rPr>
      <w:rFonts w:ascii="Arial" w:hAnsi="Arial" w:cs="Arial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checker.csr.unibo.it/achecker/checker/index.php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ESERCIZIO N</vt:lpstr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ESERCIZIO N</dc:title>
  <dc:subject/>
  <dc:creator>Stefano Ferretti</dc:creator>
  <cp:keywords/>
  <cp:lastModifiedBy>Kelvin Oluwada Milare Obuneme Olaiya</cp:lastModifiedBy>
  <cp:revision>8</cp:revision>
  <cp:lastPrinted>2013-11-21T13:07:00Z</cp:lastPrinted>
  <dcterms:created xsi:type="dcterms:W3CDTF">2026-01-27T14:21:00Z</dcterms:created>
  <dcterms:modified xsi:type="dcterms:W3CDTF">2026-01-28T09:38:00Z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vic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